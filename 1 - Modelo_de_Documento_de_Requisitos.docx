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7756DD" w:rsidRDefault="007756DD" w:rsidP="00CC2CE1">
      <w:pPr>
        <w:pStyle w:val="CabealhoCapa1"/>
        <w:sectPr w:rsidR="007756DD">
          <w:pgSz w:w="11906" w:h="16838"/>
          <w:pgMar w:top="864" w:right="1440" w:bottom="864" w:left="1440" w:header="720" w:footer="720" w:gutter="0"/>
          <w:cols w:space="720"/>
          <w:docGrid w:linePitch="360"/>
        </w:sectPr>
      </w:pPr>
      <w:r>
        <w:t xml:space="preserve"> </w:t>
      </w:r>
      <w:r>
        <w:tab/>
        <w:t>UFU</w:t>
      </w:r>
      <w:r>
        <w:rPr>
          <w:noProof/>
        </w:rPr>
        <mc:AlternateContent>
          <mc:Choice Requires="wps">
            <w:drawing>
              <wp:anchor distT="0" distB="0" distL="114935" distR="114935" simplePos="0" relativeHeight="251659776" behindDoc="0" locked="0" layoutInCell="1" allowOverlap="1">
                <wp:simplePos x="0" y="0"/>
                <wp:positionH relativeFrom="margin">
                  <wp:posOffset>19050</wp:posOffset>
                </wp:positionH>
                <wp:positionV relativeFrom="margin">
                  <wp:posOffset>720090</wp:posOffset>
                </wp:positionV>
                <wp:extent cx="5732780" cy="9235440"/>
                <wp:effectExtent l="0" t="0" r="0" b="0"/>
                <wp:wrapNone/>
                <wp:docPr id="15812732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9235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56DD" w:rsidRDefault="007756DD">
                            <w:pPr>
                              <w:pStyle w:val="TtuloCapa2"/>
                            </w:pPr>
                            <w:r>
                              <w:t>Documento de Requisitos</w:t>
                            </w:r>
                            <w:r>
                              <w:br/>
                            </w:r>
                            <w:r w:rsidR="00CC2CE1">
                              <w:t>EDPP</w:t>
                            </w:r>
                          </w:p>
                          <w:p w:rsidR="007756DD" w:rsidRDefault="007756DD">
                            <w:pPr>
                              <w:pStyle w:val="Verso"/>
                            </w:pPr>
                            <w:r>
                              <w:t xml:space="preserve">Versão </w:t>
                            </w:r>
                            <w:r w:rsidR="00CC2CE1">
                              <w:t>0.1</w:t>
                            </w:r>
                            <w:r>
                              <w:t xml:space="preserve"> - </w:t>
                            </w:r>
                            <w:r w:rsidR="00CC2CE1">
                              <w:t>março</w:t>
                            </w:r>
                            <w:r>
                              <w:t xml:space="preserve"> de </w:t>
                            </w:r>
                            <w:r w:rsidR="00CC2CE1">
                              <w:t>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5pt;margin-top:56.7pt;width:451.4pt;height:727.2pt;z-index:251659776;visibility:visible;mso-wrap-style:square;mso-width-percent:0;mso-height-percent:0;mso-wrap-distance-left:9.05pt;mso-wrap-distance-top:0;mso-wrap-distance-right:9.0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" stroked="f">
                <v:fill opacity="0"/>
                <v:textbox inset="0,0,0,0">
                  <w:txbxContent>
                    <w:p w:rsidR="007756DD" w:rsidRDefault="007756DD">
                      <w:pPr>
                        <w:pStyle w:val="TtuloCapa2"/>
                      </w:pPr>
                      <w:r>
                        <w:t>Documento de Requisitos</w:t>
                      </w:r>
                      <w:r>
                        <w:br/>
                      </w:r>
                      <w:r w:rsidR="00CC2CE1">
                        <w:t>EDPP</w:t>
                      </w:r>
                    </w:p>
                    <w:p w:rsidR="007756DD" w:rsidRDefault="007756DD">
                      <w:pPr>
                        <w:pStyle w:val="Verso"/>
                      </w:pPr>
                      <w:r>
                        <w:t xml:space="preserve">Versão </w:t>
                      </w:r>
                      <w:r w:rsidR="00CC2CE1">
                        <w:t>0.1</w:t>
                      </w:r>
                      <w:r>
                        <w:t xml:space="preserve"> - </w:t>
                      </w:r>
                      <w:r w:rsidR="00CC2CE1">
                        <w:t>março</w:t>
                      </w:r>
                      <w:r>
                        <w:t xml:space="preserve"> de </w:t>
                      </w:r>
                      <w:r w:rsidR="00CC2CE1">
                        <w:t>2026</w:t>
                      </w:r>
                    </w:p>
                  </w:txbxContent>
                </v:textbox>
                <w10:wrap anchorx="margin" anchory="margin"/>
              </v:shape>
            </w:pict>
          </mc:Fallback>
        </mc:AlternateContent>
      </w:r>
    </w:p>
    <w:p w:rsidR="00CC2CE1" w:rsidRDefault="00CC2CE1" w:rsidP="00CC2CE1">
      <w:pPr>
        <w:pStyle w:val="Legenda"/>
      </w:pPr>
    </w:p>
    <w:tbl>
      <w:tblPr>
        <w:tblStyle w:val="Tabelacomgrade"/>
        <w:tblW w:w="10283" w:type="dxa"/>
        <w:tblInd w:w="-632" w:type="dxa"/>
        <w:tblLook w:val="04A0" w:firstRow="1" w:lastRow="0" w:firstColumn="1" w:lastColumn="0" w:noHBand="0" w:noVBand="1"/>
      </w:tblPr>
      <w:tblGrid>
        <w:gridCol w:w="2043"/>
        <w:gridCol w:w="2042"/>
        <w:gridCol w:w="2101"/>
        <w:gridCol w:w="2051"/>
        <w:gridCol w:w="2046"/>
      </w:tblGrid>
      <w:tr w:rsidR="00442B2B" w:rsidTr="00442B2B">
        <w:trPr>
          <w:trHeight w:val="747"/>
        </w:trPr>
        <w:tc>
          <w:tcPr>
            <w:tcW w:w="2043" w:type="dxa"/>
            <w:tcBorders>
              <w:bottom w:val="single" w:sz="4" w:space="0" w:color="auto"/>
            </w:tcBorders>
          </w:tcPr>
          <w:p w:rsidR="00CC2CE1" w:rsidRPr="00442B2B" w:rsidRDefault="00442B2B" w:rsidP="00442B2B">
            <w:pPr>
              <w:pStyle w:val="Ttulo3"/>
              <w:numPr>
                <w:ilvl w:val="0"/>
                <w:numId w:val="0"/>
              </w:numPr>
              <w:jc w:val="center"/>
              <w:rPr>
                <w:rFonts w:ascii="Georgia" w:hAnsi="Georgia"/>
              </w:rPr>
            </w:pPr>
            <w:r>
              <w:rPr>
                <w:rFonts w:ascii="Georgia" w:hAnsi="Georgia"/>
              </w:rPr>
              <w:t>Nomes</w:t>
            </w:r>
          </w:p>
        </w:tc>
        <w:tc>
          <w:tcPr>
            <w:tcW w:w="2042" w:type="dxa"/>
          </w:tcPr>
          <w:p w:rsidR="00442B2B" w:rsidRPr="00442B2B" w:rsidRDefault="00442B2B" w:rsidP="00442B2B">
            <w:pPr>
              <w:pStyle w:val="Ttulo3"/>
              <w:numPr>
                <w:ilvl w:val="0"/>
                <w:numId w:val="0"/>
              </w:numPr>
              <w:jc w:val="center"/>
              <w:rPr>
                <w:rFonts w:ascii="Georgia" w:hAnsi="Georgia"/>
              </w:rPr>
            </w:pPr>
            <w:r>
              <w:rPr>
                <w:rFonts w:ascii="Georgia" w:hAnsi="Georgia"/>
              </w:rPr>
              <w:t>Data</w:t>
            </w:r>
          </w:p>
        </w:tc>
        <w:tc>
          <w:tcPr>
            <w:tcW w:w="2101" w:type="dxa"/>
          </w:tcPr>
          <w:p w:rsidR="00CC2CE1" w:rsidRPr="00442B2B" w:rsidRDefault="00442B2B" w:rsidP="00442B2B">
            <w:pPr>
              <w:pStyle w:val="Ttulo3"/>
              <w:numPr>
                <w:ilvl w:val="0"/>
                <w:numId w:val="0"/>
              </w:numPr>
              <w:jc w:val="center"/>
              <w:rPr>
                <w:rFonts w:ascii="Georgia" w:hAnsi="Georgia"/>
              </w:rPr>
            </w:pPr>
            <w:r>
              <w:rPr>
                <w:rFonts w:ascii="Georgia" w:hAnsi="Georgia"/>
              </w:rPr>
              <w:t>Responsáveis</w:t>
            </w:r>
          </w:p>
        </w:tc>
        <w:tc>
          <w:tcPr>
            <w:tcW w:w="2051" w:type="dxa"/>
          </w:tcPr>
          <w:p w:rsidR="00CC2CE1" w:rsidRPr="00442B2B" w:rsidRDefault="00442B2B" w:rsidP="00442B2B">
            <w:pPr>
              <w:pStyle w:val="Ttulo3"/>
              <w:numPr>
                <w:ilvl w:val="0"/>
                <w:numId w:val="0"/>
              </w:numPr>
              <w:jc w:val="center"/>
              <w:rPr>
                <w:rFonts w:ascii="Georgia" w:hAnsi="Georgia"/>
              </w:rPr>
            </w:pPr>
            <w:r>
              <w:rPr>
                <w:rFonts w:ascii="Georgia" w:hAnsi="Georgia"/>
              </w:rPr>
              <w:t>Descrição</w:t>
            </w:r>
          </w:p>
        </w:tc>
        <w:tc>
          <w:tcPr>
            <w:tcW w:w="2046" w:type="dxa"/>
          </w:tcPr>
          <w:p w:rsidR="00CC2CE1" w:rsidRPr="00442B2B" w:rsidRDefault="00442B2B" w:rsidP="00442B2B">
            <w:pPr>
              <w:pStyle w:val="Ttulo3"/>
              <w:numPr>
                <w:ilvl w:val="0"/>
                <w:numId w:val="0"/>
              </w:numPr>
              <w:jc w:val="center"/>
              <w:rPr>
                <w:rFonts w:ascii="Georgia" w:hAnsi="Georgia"/>
              </w:rPr>
            </w:pPr>
            <w:r>
              <w:rPr>
                <w:rFonts w:ascii="Georgia" w:hAnsi="Georgia"/>
              </w:rPr>
              <w:t>Versão</w:t>
            </w:r>
          </w:p>
        </w:tc>
      </w:tr>
      <w:tr w:rsidR="00442B2B" w:rsidTr="00442B2B">
        <w:trPr>
          <w:trHeight w:val="747"/>
        </w:trPr>
        <w:tc>
          <w:tcPr>
            <w:tcW w:w="2043" w:type="dxa"/>
            <w:tcBorders>
              <w:top w:val="single" w:sz="4" w:space="0" w:color="auto"/>
            </w:tcBorders>
          </w:tcPr>
          <w:p w:rsidR="00CC2CE1" w:rsidRDefault="00442B2B" w:rsidP="00442B2B">
            <w:pPr>
              <w:pStyle w:val="Ttulo4"/>
              <w:numPr>
                <w:ilvl w:val="0"/>
                <w:numId w:val="0"/>
              </w:numPr>
            </w:pPr>
            <w:r>
              <w:t>Thiago, Felipe</w:t>
            </w:r>
          </w:p>
        </w:tc>
        <w:tc>
          <w:tcPr>
            <w:tcW w:w="2042" w:type="dxa"/>
          </w:tcPr>
          <w:p w:rsidR="00CC2CE1" w:rsidRDefault="00442B2B" w:rsidP="00442B2B">
            <w:pPr>
              <w:pStyle w:val="Ttulo4"/>
              <w:numPr>
                <w:ilvl w:val="0"/>
                <w:numId w:val="0"/>
              </w:numPr>
            </w:pPr>
            <w:r>
              <w:t>11/03/2026</w:t>
            </w:r>
          </w:p>
        </w:tc>
        <w:tc>
          <w:tcPr>
            <w:tcW w:w="2101" w:type="dxa"/>
          </w:tcPr>
          <w:p w:rsidR="00CC2CE1" w:rsidRDefault="00442B2B" w:rsidP="00442B2B">
            <w:pPr>
              <w:pStyle w:val="Ttulo4"/>
              <w:numPr>
                <w:ilvl w:val="0"/>
                <w:numId w:val="0"/>
              </w:numPr>
            </w:pPr>
            <w:r>
              <w:t xml:space="preserve">Thiago, </w:t>
            </w:r>
            <w:proofErr w:type="spellStart"/>
            <w:r>
              <w:t>felipe</w:t>
            </w:r>
            <w:proofErr w:type="spellEnd"/>
          </w:p>
        </w:tc>
        <w:tc>
          <w:tcPr>
            <w:tcW w:w="2051" w:type="dxa"/>
          </w:tcPr>
          <w:p w:rsidR="00CC2CE1" w:rsidRDefault="00442B2B" w:rsidP="00442B2B">
            <w:pPr>
              <w:pStyle w:val="Ttulo4"/>
              <w:numPr>
                <w:ilvl w:val="0"/>
                <w:numId w:val="0"/>
              </w:numPr>
            </w:pPr>
            <w:r>
              <w:t xml:space="preserve">Primeira versão. </w:t>
            </w:r>
            <w:proofErr w:type="spellStart"/>
            <w:r>
              <w:t>Vamo</w:t>
            </w:r>
            <w:proofErr w:type="spellEnd"/>
            <w:r>
              <w:t xml:space="preserve"> ver no que dá</w:t>
            </w:r>
          </w:p>
        </w:tc>
        <w:tc>
          <w:tcPr>
            <w:tcW w:w="2046" w:type="dxa"/>
          </w:tcPr>
          <w:p w:rsidR="00CC2CE1" w:rsidRDefault="00442B2B" w:rsidP="00442B2B">
            <w:pPr>
              <w:pStyle w:val="Ttulo4"/>
              <w:numPr>
                <w:ilvl w:val="0"/>
                <w:numId w:val="0"/>
              </w:numPr>
            </w:pPr>
            <w:r>
              <w:t>0.1</w:t>
            </w:r>
          </w:p>
        </w:tc>
      </w:tr>
      <w:tr w:rsidR="00442B2B" w:rsidTr="00442B2B">
        <w:trPr>
          <w:trHeight w:val="747"/>
        </w:trPr>
        <w:tc>
          <w:tcPr>
            <w:tcW w:w="2043" w:type="dxa"/>
          </w:tcPr>
          <w:p w:rsidR="00CC2CE1" w:rsidRDefault="00CC2CE1" w:rsidP="00CC2CE1">
            <w:pPr>
              <w:tabs>
                <w:tab w:val="left" w:pos="7260"/>
              </w:tabs>
            </w:pPr>
          </w:p>
        </w:tc>
        <w:tc>
          <w:tcPr>
            <w:tcW w:w="2042" w:type="dxa"/>
          </w:tcPr>
          <w:p w:rsidR="00CC2CE1" w:rsidRDefault="00CC2CE1" w:rsidP="00CC2CE1">
            <w:pPr>
              <w:tabs>
                <w:tab w:val="left" w:pos="7260"/>
              </w:tabs>
            </w:pPr>
          </w:p>
        </w:tc>
        <w:tc>
          <w:tcPr>
            <w:tcW w:w="2101" w:type="dxa"/>
          </w:tcPr>
          <w:p w:rsidR="00CC2CE1" w:rsidRDefault="00CC2CE1" w:rsidP="00CC2CE1">
            <w:pPr>
              <w:tabs>
                <w:tab w:val="left" w:pos="7260"/>
              </w:tabs>
            </w:pPr>
          </w:p>
        </w:tc>
        <w:tc>
          <w:tcPr>
            <w:tcW w:w="2051" w:type="dxa"/>
          </w:tcPr>
          <w:p w:rsidR="00CC2CE1" w:rsidRDefault="00CC2CE1" w:rsidP="00CC2CE1">
            <w:pPr>
              <w:tabs>
                <w:tab w:val="left" w:pos="7260"/>
              </w:tabs>
            </w:pPr>
          </w:p>
        </w:tc>
        <w:tc>
          <w:tcPr>
            <w:tcW w:w="2046" w:type="dxa"/>
          </w:tcPr>
          <w:p w:rsidR="00CC2CE1" w:rsidRDefault="00CC2CE1" w:rsidP="00CC2CE1">
            <w:pPr>
              <w:tabs>
                <w:tab w:val="left" w:pos="7260"/>
              </w:tabs>
            </w:pPr>
          </w:p>
        </w:tc>
      </w:tr>
      <w:tr w:rsidR="00442B2B" w:rsidTr="00442B2B">
        <w:trPr>
          <w:trHeight w:val="747"/>
        </w:trPr>
        <w:tc>
          <w:tcPr>
            <w:tcW w:w="2043" w:type="dxa"/>
          </w:tcPr>
          <w:p w:rsidR="00CC2CE1" w:rsidRDefault="00CC2CE1" w:rsidP="00CC2CE1">
            <w:pPr>
              <w:tabs>
                <w:tab w:val="left" w:pos="7260"/>
              </w:tabs>
            </w:pPr>
          </w:p>
        </w:tc>
        <w:tc>
          <w:tcPr>
            <w:tcW w:w="2042" w:type="dxa"/>
          </w:tcPr>
          <w:p w:rsidR="00CC2CE1" w:rsidRDefault="00CC2CE1" w:rsidP="00CC2CE1">
            <w:pPr>
              <w:tabs>
                <w:tab w:val="left" w:pos="7260"/>
              </w:tabs>
            </w:pPr>
          </w:p>
        </w:tc>
        <w:tc>
          <w:tcPr>
            <w:tcW w:w="2101" w:type="dxa"/>
          </w:tcPr>
          <w:p w:rsidR="00CC2CE1" w:rsidRDefault="00CC2CE1" w:rsidP="00CC2CE1">
            <w:pPr>
              <w:tabs>
                <w:tab w:val="left" w:pos="7260"/>
              </w:tabs>
            </w:pPr>
          </w:p>
        </w:tc>
        <w:tc>
          <w:tcPr>
            <w:tcW w:w="2051" w:type="dxa"/>
          </w:tcPr>
          <w:p w:rsidR="00CC2CE1" w:rsidRDefault="00CC2CE1" w:rsidP="00CC2CE1">
            <w:pPr>
              <w:tabs>
                <w:tab w:val="left" w:pos="7260"/>
              </w:tabs>
            </w:pPr>
          </w:p>
        </w:tc>
        <w:tc>
          <w:tcPr>
            <w:tcW w:w="2046" w:type="dxa"/>
          </w:tcPr>
          <w:p w:rsidR="00CC2CE1" w:rsidRDefault="00CC2CE1" w:rsidP="00CC2CE1">
            <w:pPr>
              <w:tabs>
                <w:tab w:val="left" w:pos="7260"/>
              </w:tabs>
            </w:pPr>
          </w:p>
        </w:tc>
      </w:tr>
      <w:tr w:rsidR="00442B2B" w:rsidTr="00442B2B">
        <w:trPr>
          <w:trHeight w:val="747"/>
        </w:trPr>
        <w:tc>
          <w:tcPr>
            <w:tcW w:w="2043" w:type="dxa"/>
          </w:tcPr>
          <w:p w:rsidR="00CC2CE1" w:rsidRDefault="00CC2CE1" w:rsidP="00CC2CE1">
            <w:pPr>
              <w:tabs>
                <w:tab w:val="left" w:pos="7260"/>
              </w:tabs>
            </w:pPr>
          </w:p>
        </w:tc>
        <w:tc>
          <w:tcPr>
            <w:tcW w:w="2042" w:type="dxa"/>
          </w:tcPr>
          <w:p w:rsidR="00CC2CE1" w:rsidRDefault="00CC2CE1" w:rsidP="00CC2CE1">
            <w:pPr>
              <w:tabs>
                <w:tab w:val="left" w:pos="7260"/>
              </w:tabs>
            </w:pPr>
          </w:p>
        </w:tc>
        <w:tc>
          <w:tcPr>
            <w:tcW w:w="2101" w:type="dxa"/>
          </w:tcPr>
          <w:p w:rsidR="00CC2CE1" w:rsidRDefault="00CC2CE1" w:rsidP="00CC2CE1">
            <w:pPr>
              <w:tabs>
                <w:tab w:val="left" w:pos="7260"/>
              </w:tabs>
            </w:pPr>
          </w:p>
        </w:tc>
        <w:tc>
          <w:tcPr>
            <w:tcW w:w="2051" w:type="dxa"/>
          </w:tcPr>
          <w:p w:rsidR="00CC2CE1" w:rsidRDefault="00CC2CE1" w:rsidP="00CC2CE1">
            <w:pPr>
              <w:tabs>
                <w:tab w:val="left" w:pos="7260"/>
              </w:tabs>
            </w:pPr>
          </w:p>
        </w:tc>
        <w:tc>
          <w:tcPr>
            <w:tcW w:w="2046" w:type="dxa"/>
          </w:tcPr>
          <w:p w:rsidR="00CC2CE1" w:rsidRDefault="00CC2CE1" w:rsidP="00CC2CE1">
            <w:pPr>
              <w:tabs>
                <w:tab w:val="left" w:pos="7260"/>
              </w:tabs>
            </w:pPr>
          </w:p>
        </w:tc>
      </w:tr>
      <w:tr w:rsidR="00442B2B" w:rsidTr="00442B2B">
        <w:trPr>
          <w:trHeight w:val="747"/>
        </w:trPr>
        <w:tc>
          <w:tcPr>
            <w:tcW w:w="2043" w:type="dxa"/>
          </w:tcPr>
          <w:p w:rsidR="00CC2CE1" w:rsidRDefault="00CC2CE1" w:rsidP="00CC2CE1">
            <w:pPr>
              <w:tabs>
                <w:tab w:val="left" w:pos="7260"/>
              </w:tabs>
            </w:pPr>
          </w:p>
        </w:tc>
        <w:tc>
          <w:tcPr>
            <w:tcW w:w="2042" w:type="dxa"/>
          </w:tcPr>
          <w:p w:rsidR="00CC2CE1" w:rsidRDefault="00CC2CE1" w:rsidP="00CC2CE1">
            <w:pPr>
              <w:tabs>
                <w:tab w:val="left" w:pos="7260"/>
              </w:tabs>
            </w:pPr>
          </w:p>
        </w:tc>
        <w:tc>
          <w:tcPr>
            <w:tcW w:w="2101" w:type="dxa"/>
          </w:tcPr>
          <w:p w:rsidR="00CC2CE1" w:rsidRDefault="00CC2CE1" w:rsidP="00CC2CE1">
            <w:pPr>
              <w:tabs>
                <w:tab w:val="left" w:pos="7260"/>
              </w:tabs>
            </w:pPr>
          </w:p>
        </w:tc>
        <w:tc>
          <w:tcPr>
            <w:tcW w:w="2051" w:type="dxa"/>
          </w:tcPr>
          <w:p w:rsidR="00CC2CE1" w:rsidRDefault="00CC2CE1" w:rsidP="00CC2CE1">
            <w:pPr>
              <w:tabs>
                <w:tab w:val="left" w:pos="7260"/>
              </w:tabs>
            </w:pPr>
          </w:p>
        </w:tc>
        <w:tc>
          <w:tcPr>
            <w:tcW w:w="2046" w:type="dxa"/>
          </w:tcPr>
          <w:p w:rsidR="00CC2CE1" w:rsidRDefault="00CC2CE1" w:rsidP="00CC2CE1">
            <w:pPr>
              <w:tabs>
                <w:tab w:val="left" w:pos="7260"/>
              </w:tabs>
            </w:pPr>
          </w:p>
        </w:tc>
      </w:tr>
    </w:tbl>
    <w:p w:rsidR="007756DD" w:rsidRPr="00CC2CE1" w:rsidRDefault="00CC2CE1" w:rsidP="00CC2CE1">
      <w:pPr>
        <w:tabs>
          <w:tab w:val="left" w:pos="7260"/>
        </w:tabs>
        <w:sectPr w:rsidR="007756DD" w:rsidRPr="00CC2CE1">
          <w:headerReference w:type="default" r:id="rId7"/>
          <w:footerReference w:type="even" r:id="rId8"/>
          <w:footerReference w:type="default" r:id="rId9"/>
          <w:headerReference w:type="first" r:id="rId10"/>
          <w:footerReference w:type="first" r:id="rId11"/>
          <w:pgSz w:w="11906" w:h="16838"/>
          <w:pgMar w:top="1440" w:right="1440" w:bottom="1440" w:left="1440" w:header="720" w:footer="864" w:gutter="0"/>
          <w:pgNumType w:start="1"/>
          <w:cols w:space="720"/>
          <w:docGrid w:linePitch="360"/>
        </w:sectPr>
      </w:pPr>
      <w:r>
        <w:tab/>
      </w:r>
    </w:p>
    <w:p w:rsidR="007756DD" w:rsidRDefault="007756DD">
      <w:pPr>
        <w:pStyle w:val="Sumrio-Captulo"/>
        <w:ind w:right="-427"/>
        <w:sectPr w:rsidR="007756DD">
          <w:headerReference w:type="even" r:id="rId12"/>
          <w:headerReference w:type="default" r:id="rId13"/>
          <w:footerReference w:type="even" r:id="rId14"/>
          <w:footerReference w:type="default" r:id="rId15"/>
          <w:headerReference w:type="first" r:id="rId16"/>
          <w:footerReference w:type="first" r:id="rId17"/>
          <w:pgSz w:w="11906" w:h="16838"/>
          <w:pgMar w:top="1134" w:right="1701" w:bottom="2041" w:left="1701" w:header="680" w:footer="680" w:gutter="0"/>
          <w:cols w:space="720"/>
          <w:docGrid w:linePitch="360"/>
        </w:sectPr>
      </w:pPr>
      <w:r>
        <w:lastRenderedPageBreak/>
        <w:t>Sumário</w:t>
      </w:r>
    </w:p>
    <w:p w:rsidR="007756DD" w:rsidRDefault="007756DD">
      <w:pPr>
        <w:pStyle w:val="Sumrio1"/>
        <w:tabs>
          <w:tab w:val="right" w:leader="dot" w:pos="8504"/>
        </w:tabs>
      </w:pPr>
      <w:r>
        <w:fldChar w:fldCharType="begin"/>
      </w:r>
      <w:r>
        <w:instrText xml:space="preserve"> TOC </w:instrText>
      </w:r>
      <w:r>
        <w:fldChar w:fldCharType="separate"/>
      </w:r>
      <w:hyperlink w:anchor="__RefHeading__5_185515354" w:history="1">
        <w:r>
          <w:rPr>
            <w:rStyle w:val="Vnculodendice"/>
          </w:rPr>
          <w:t>Introdução</w:t>
        </w:r>
        <w:r>
          <w:rPr>
            <w:rStyle w:val="Vnculodendice"/>
          </w:rPr>
          <w:tab/>
          <w:t>1</w:t>
        </w:r>
      </w:hyperlink>
    </w:p>
    <w:p w:rsidR="007756DD" w:rsidRDefault="00E63EED">
      <w:pPr>
        <w:pStyle w:val="Sumrio2"/>
        <w:tabs>
          <w:tab w:val="right" w:leader="dot" w:pos="8504"/>
        </w:tabs>
      </w:pPr>
      <w:hyperlink w:anchor="__RefHeading__7_185515354" w:history="1">
        <w:r w:rsidR="007756DD">
          <w:rPr>
            <w:rStyle w:val="Vnculodendice"/>
          </w:rPr>
          <w:t>Visão geral deste documento</w:t>
        </w:r>
        <w:r w:rsidR="007756DD">
          <w:rPr>
            <w:rStyle w:val="Vnculodendice"/>
          </w:rPr>
          <w:tab/>
          <w:t>1</w:t>
        </w:r>
      </w:hyperlink>
    </w:p>
    <w:p w:rsidR="007756DD" w:rsidRDefault="00E63EED">
      <w:pPr>
        <w:pStyle w:val="Sumrio2"/>
        <w:tabs>
          <w:tab w:val="right" w:leader="dot" w:pos="8504"/>
        </w:tabs>
      </w:pPr>
      <w:hyperlink w:anchor="__RefHeading__9_185515354" w:history="1">
        <w:r w:rsidR="007756DD">
          <w:rPr>
            <w:rStyle w:val="Vnculodendice"/>
          </w:rPr>
          <w:t>Convenções, termos e abreviações</w:t>
        </w:r>
        <w:r w:rsidR="007756DD">
          <w:rPr>
            <w:rStyle w:val="Vnculodendice"/>
          </w:rPr>
          <w:tab/>
          <w:t>1</w:t>
        </w:r>
      </w:hyperlink>
    </w:p>
    <w:p w:rsidR="007756DD" w:rsidRDefault="00E63EED">
      <w:pPr>
        <w:pStyle w:val="Sumrio3"/>
        <w:tabs>
          <w:tab w:val="right" w:leader="dot" w:pos="8504"/>
        </w:tabs>
      </w:pPr>
      <w:hyperlink w:anchor="__RefHeading__11_185515354" w:history="1">
        <w:r w:rsidR="007756DD">
          <w:rPr>
            <w:rStyle w:val="Vnculodendice"/>
          </w:rPr>
          <w:t xml:space="preserve">.1 Identificação dos Requisitos </w:t>
        </w:r>
        <w:r w:rsidR="007756DD">
          <w:rPr>
            <w:rStyle w:val="Vnculodendice"/>
          </w:rPr>
          <w:tab/>
          <w:t>1</w:t>
        </w:r>
      </w:hyperlink>
    </w:p>
    <w:p w:rsidR="007756DD" w:rsidRDefault="00E63EED">
      <w:pPr>
        <w:pStyle w:val="Sumrio3"/>
        <w:tabs>
          <w:tab w:val="right" w:leader="dot" w:pos="8504"/>
        </w:tabs>
      </w:pPr>
      <w:hyperlink w:anchor="__RefHeading__13_185515354" w:history="1">
        <w:r w:rsidR="007756DD">
          <w:rPr>
            <w:rStyle w:val="Vnculodendice"/>
          </w:rPr>
          <w:t>.2 Prioridades dos Requisitos</w:t>
        </w:r>
        <w:r w:rsidR="007756DD">
          <w:rPr>
            <w:rStyle w:val="Vnculodendice"/>
          </w:rPr>
          <w:tab/>
          <w:t>2</w:t>
        </w:r>
      </w:hyperlink>
    </w:p>
    <w:p w:rsidR="007756DD" w:rsidRDefault="00E63EED">
      <w:pPr>
        <w:pStyle w:val="Sumrio2"/>
        <w:tabs>
          <w:tab w:val="right" w:leader="dot" w:pos="8504"/>
        </w:tabs>
      </w:pPr>
      <w:hyperlink w:anchor="__RefHeading__15_185515354" w:history="1">
        <w:r w:rsidR="007756DD">
          <w:rPr>
            <w:rStyle w:val="Vnculodendice"/>
          </w:rPr>
          <w:t>Referências</w:t>
        </w:r>
        <w:r w:rsidR="007756DD">
          <w:rPr>
            <w:rStyle w:val="Vnculodendice"/>
          </w:rPr>
          <w:tab/>
          <w:t>2</w:t>
        </w:r>
      </w:hyperlink>
    </w:p>
    <w:p w:rsidR="007756DD" w:rsidRDefault="00E63EED">
      <w:pPr>
        <w:pStyle w:val="Sumrio1"/>
        <w:tabs>
          <w:tab w:val="right" w:leader="dot" w:pos="8504"/>
        </w:tabs>
      </w:pPr>
      <w:hyperlink w:anchor="__RefHeading__17_185515354" w:history="1">
        <w:r w:rsidR="007756DD">
          <w:rPr>
            <w:rStyle w:val="Vnculodendice"/>
          </w:rPr>
          <w:t>Descrição geral do sistema</w:t>
        </w:r>
        <w:r w:rsidR="007756DD">
          <w:rPr>
            <w:rStyle w:val="Vnculodendice"/>
          </w:rPr>
          <w:tab/>
          <w:t>1</w:t>
        </w:r>
      </w:hyperlink>
    </w:p>
    <w:p w:rsidR="007756DD" w:rsidRDefault="00E63EED">
      <w:pPr>
        <w:pStyle w:val="Sumrio2"/>
        <w:tabs>
          <w:tab w:val="right" w:leader="dot" w:pos="8504"/>
        </w:tabs>
      </w:pPr>
      <w:hyperlink w:anchor="__RefHeading__19_185515354" w:history="1">
        <w:r w:rsidR="007756DD">
          <w:rPr>
            <w:rStyle w:val="Vnculodendice"/>
          </w:rPr>
          <w:t>Abrangência e sistemas relacionados</w:t>
        </w:r>
        <w:r w:rsidR="007756DD">
          <w:rPr>
            <w:rStyle w:val="Vnculodendice"/>
          </w:rPr>
          <w:tab/>
          <w:t>1</w:t>
        </w:r>
      </w:hyperlink>
    </w:p>
    <w:p w:rsidR="007756DD" w:rsidRDefault="00E63EED">
      <w:pPr>
        <w:pStyle w:val="Sumrio2"/>
        <w:tabs>
          <w:tab w:val="right" w:leader="dot" w:pos="8504"/>
        </w:tabs>
      </w:pPr>
      <w:hyperlink w:anchor="__RefHeading__21_185515354" w:history="1">
        <w:r w:rsidR="007756DD">
          <w:rPr>
            <w:rStyle w:val="Vnculodendice"/>
          </w:rPr>
          <w:t>Descrição dos usuários</w:t>
        </w:r>
        <w:r w:rsidR="007756DD">
          <w:rPr>
            <w:rStyle w:val="Vnculodendice"/>
          </w:rPr>
          <w:tab/>
          <w:t>1</w:t>
        </w:r>
      </w:hyperlink>
    </w:p>
    <w:p w:rsidR="007756DD" w:rsidRDefault="00E63EED">
      <w:pPr>
        <w:pStyle w:val="Sumrio3"/>
        <w:tabs>
          <w:tab w:val="right" w:leader="dot" w:pos="8504"/>
        </w:tabs>
      </w:pPr>
      <w:hyperlink w:anchor="__RefHeading__23_185515354" w:history="1">
        <w:r w:rsidR="007756DD">
          <w:rPr>
            <w:rStyle w:val="Vnculodendice"/>
          </w:rPr>
          <w:t>.1 &lt;Opcional&gt; &lt;Nome de um tipo específico de usuário&gt;</w:t>
        </w:r>
        <w:r w:rsidR="007756DD">
          <w:rPr>
            <w:rStyle w:val="Vnculodendice"/>
          </w:rPr>
          <w:tab/>
          <w:t>1</w:t>
        </w:r>
      </w:hyperlink>
    </w:p>
    <w:p w:rsidR="007756DD" w:rsidRDefault="00E63EED">
      <w:pPr>
        <w:pStyle w:val="Sumrio3"/>
        <w:tabs>
          <w:tab w:val="right" w:leader="dot" w:pos="8504"/>
        </w:tabs>
      </w:pPr>
      <w:hyperlink w:anchor="__RefHeading__25_185515354" w:history="1">
        <w:r w:rsidR="007756DD">
          <w:rPr>
            <w:rStyle w:val="Vnculodendice"/>
          </w:rPr>
          <w:t>.2 &lt;Opcional&gt; &lt;Nome de outro tipo específico de usuário &gt;</w:t>
        </w:r>
        <w:r w:rsidR="007756DD">
          <w:rPr>
            <w:rStyle w:val="Vnculodendice"/>
          </w:rPr>
          <w:tab/>
          <w:t>1</w:t>
        </w:r>
      </w:hyperlink>
    </w:p>
    <w:p w:rsidR="007756DD" w:rsidRDefault="00E63EED">
      <w:pPr>
        <w:pStyle w:val="Sumrio3"/>
        <w:tabs>
          <w:tab w:val="right" w:leader="dot" w:pos="8504"/>
        </w:tabs>
      </w:pPr>
      <w:hyperlink w:anchor="__RefHeading__27_185515354" w:history="1">
        <w:r w:rsidR="007756DD">
          <w:rPr>
            <w:rStyle w:val="Vnculodendice"/>
          </w:rPr>
          <w:t>.3 …</w:t>
        </w:r>
        <w:r w:rsidR="007756DD">
          <w:rPr>
            <w:rStyle w:val="Vnculodendice"/>
          </w:rPr>
          <w:tab/>
          <w:t>2</w:t>
        </w:r>
      </w:hyperlink>
    </w:p>
    <w:p w:rsidR="007756DD" w:rsidRDefault="00E63EED">
      <w:pPr>
        <w:pStyle w:val="Sumrio1"/>
        <w:tabs>
          <w:tab w:val="right" w:leader="dot" w:pos="8504"/>
        </w:tabs>
      </w:pPr>
      <w:hyperlink w:anchor="__RefHeading__29_185515354" w:history="1">
        <w:r w:rsidR="007756DD">
          <w:rPr>
            <w:rStyle w:val="Vnculodendice"/>
          </w:rPr>
          <w:t>Requisitos funcionais (casos de uso)</w:t>
        </w:r>
        <w:r w:rsidR="007756DD">
          <w:rPr>
            <w:rStyle w:val="Vnculodendice"/>
          </w:rPr>
          <w:tab/>
          <w:t>1</w:t>
        </w:r>
      </w:hyperlink>
    </w:p>
    <w:p w:rsidR="007756DD" w:rsidRDefault="00E63EED">
      <w:pPr>
        <w:pStyle w:val="Sumrio2"/>
        <w:tabs>
          <w:tab w:val="right" w:leader="dot" w:pos="8504"/>
        </w:tabs>
      </w:pPr>
      <w:hyperlink w:anchor="__RefHeading__31_185515354" w:history="1">
        <w:r w:rsidR="007756DD">
          <w:rPr>
            <w:rStyle w:val="Vnculodendice"/>
          </w:rPr>
          <w:t>&lt;Nome de subseção para agrupar casos de uso correlacionados&gt;</w:t>
        </w:r>
        <w:r w:rsidR="007756DD">
          <w:rPr>
            <w:rStyle w:val="Vnculodendice"/>
          </w:rPr>
          <w:tab/>
          <w:t>1</w:t>
        </w:r>
      </w:hyperlink>
    </w:p>
    <w:p w:rsidR="007756DD" w:rsidRDefault="00E63EED">
      <w:pPr>
        <w:pStyle w:val="Sumrio3"/>
        <w:tabs>
          <w:tab w:val="right" w:leader="dot" w:pos="8504"/>
        </w:tabs>
      </w:pPr>
      <w:hyperlink w:anchor="__RefHeading__33_185515354" w:history="1">
        <w:r w:rsidR="007756DD">
          <w:rPr>
            <w:rStyle w:val="Vnculodendice"/>
          </w:rPr>
          <w:t xml:space="preserve">  [RF001] &lt;Nome do caso de uso&gt;</w:t>
        </w:r>
        <w:r w:rsidR="007756DD">
          <w:rPr>
            <w:rStyle w:val="Vnculodendice"/>
          </w:rPr>
          <w:tab/>
          <w:t>1</w:t>
        </w:r>
      </w:hyperlink>
    </w:p>
    <w:p w:rsidR="007756DD" w:rsidRDefault="00E63EED">
      <w:pPr>
        <w:pStyle w:val="Sumrio4"/>
        <w:tabs>
          <w:tab w:val="right" w:leader="dot" w:pos="8504"/>
        </w:tabs>
      </w:pPr>
      <w:hyperlink w:anchor="__RefHeading__35_185515354" w:history="1">
        <w:r w:rsidR="007756DD">
          <w:rPr>
            <w:rStyle w:val="Vnculodendice"/>
          </w:rPr>
          <w:t xml:space="preserve"> Fluxo de eventos principal</w:t>
        </w:r>
        <w:r w:rsidR="007756DD">
          <w:rPr>
            <w:rStyle w:val="Vnculodendice"/>
          </w:rPr>
          <w:tab/>
          <w:t>1</w:t>
        </w:r>
      </w:hyperlink>
    </w:p>
    <w:p w:rsidR="007756DD" w:rsidRDefault="00E63EED">
      <w:pPr>
        <w:pStyle w:val="Sumrio4"/>
        <w:tabs>
          <w:tab w:val="right" w:leader="dot" w:pos="8504"/>
        </w:tabs>
      </w:pPr>
      <w:hyperlink w:anchor="__RefHeading__37_185515354" w:history="1">
        <w:r w:rsidR="007756DD">
          <w:rPr>
            <w:rStyle w:val="Vnculodendice"/>
          </w:rPr>
          <w:t xml:space="preserve"> &lt;Opcional&gt; Fluxos secundários (alternativos e de exceção)</w:t>
        </w:r>
        <w:r w:rsidR="007756DD">
          <w:rPr>
            <w:rStyle w:val="Vnculodendice"/>
          </w:rPr>
          <w:tab/>
          <w:t>2</w:t>
        </w:r>
      </w:hyperlink>
    </w:p>
    <w:p w:rsidR="007756DD" w:rsidRDefault="00E63EED">
      <w:pPr>
        <w:pStyle w:val="Sumrio3"/>
        <w:tabs>
          <w:tab w:val="right" w:leader="dot" w:pos="8504"/>
        </w:tabs>
      </w:pPr>
      <w:hyperlink w:anchor="__RefHeading__39_185515354" w:history="1">
        <w:r w:rsidR="007756DD">
          <w:rPr>
            <w:rStyle w:val="Vnculodendice"/>
          </w:rPr>
          <w:t xml:space="preserve">  [RF…] &lt;Nome de outro caso de uso&gt;</w:t>
        </w:r>
        <w:r w:rsidR="007756DD">
          <w:rPr>
            <w:rStyle w:val="Vnculodendice"/>
          </w:rPr>
          <w:tab/>
          <w:t>2</w:t>
        </w:r>
      </w:hyperlink>
    </w:p>
    <w:p w:rsidR="007756DD" w:rsidRDefault="00E63EED">
      <w:pPr>
        <w:pStyle w:val="Sumrio2"/>
        <w:tabs>
          <w:tab w:val="right" w:leader="dot" w:pos="8504"/>
        </w:tabs>
      </w:pPr>
      <w:hyperlink w:anchor="__RefHeading__41_185515354" w:history="1">
        <w:r w:rsidR="007756DD">
          <w:rPr>
            <w:rStyle w:val="Vnculodendice"/>
          </w:rPr>
          <w:t>&lt;Nome de outra subseção para agrupar outros casos de uso correlacionados&gt;</w:t>
        </w:r>
        <w:r w:rsidR="007756DD">
          <w:rPr>
            <w:rStyle w:val="Vnculodendice"/>
          </w:rPr>
          <w:tab/>
          <w:t>2</w:t>
        </w:r>
      </w:hyperlink>
    </w:p>
    <w:p w:rsidR="007756DD" w:rsidRDefault="00E63EED">
      <w:pPr>
        <w:pStyle w:val="Sumrio2"/>
        <w:tabs>
          <w:tab w:val="right" w:leader="dot" w:pos="8504"/>
        </w:tabs>
      </w:pPr>
      <w:hyperlink w:anchor="__RefHeading__43_185515354" w:history="1">
        <w:r w:rsidR="007756DD">
          <w:rPr>
            <w:rStyle w:val="Vnculodendice"/>
          </w:rPr>
          <w:t>…</w:t>
        </w:r>
        <w:r w:rsidR="007756DD">
          <w:rPr>
            <w:rStyle w:val="Vnculodendice"/>
          </w:rPr>
          <w:tab/>
          <w:t>2</w:t>
        </w:r>
      </w:hyperlink>
    </w:p>
    <w:p w:rsidR="007756DD" w:rsidRDefault="00E63EED">
      <w:pPr>
        <w:pStyle w:val="Sumrio1"/>
        <w:tabs>
          <w:tab w:val="right" w:leader="dot" w:pos="8504"/>
        </w:tabs>
      </w:pPr>
      <w:hyperlink w:anchor="__RefHeading__45_185515354" w:history="1">
        <w:r w:rsidR="007756DD">
          <w:rPr>
            <w:rStyle w:val="Vnculodendice"/>
          </w:rPr>
          <w:t>Requisitos não funcionais</w:t>
        </w:r>
        <w:r w:rsidR="007756DD">
          <w:rPr>
            <w:rStyle w:val="Vnculodendice"/>
          </w:rPr>
          <w:tab/>
          <w:t>1</w:t>
        </w:r>
      </w:hyperlink>
    </w:p>
    <w:p w:rsidR="007756DD" w:rsidRDefault="00E63EED">
      <w:pPr>
        <w:pStyle w:val="Sumrio2"/>
        <w:tabs>
          <w:tab w:val="right" w:leader="dot" w:pos="8504"/>
        </w:tabs>
      </w:pPr>
      <w:hyperlink w:anchor="__RefHeading__47_185515354" w:history="1">
        <w:r w:rsidR="007756DD">
          <w:rPr>
            <w:rStyle w:val="Vnculodendice"/>
          </w:rPr>
          <w:t>Usabilidade</w:t>
        </w:r>
        <w:r w:rsidR="007756DD">
          <w:rPr>
            <w:rStyle w:val="Vnculodendice"/>
          </w:rPr>
          <w:tab/>
          <w:t>1</w:t>
        </w:r>
      </w:hyperlink>
    </w:p>
    <w:p w:rsidR="007756DD" w:rsidRDefault="00E63EED">
      <w:pPr>
        <w:pStyle w:val="Sumrio3"/>
        <w:tabs>
          <w:tab w:val="right" w:leader="dot" w:pos="8504"/>
        </w:tabs>
      </w:pPr>
      <w:hyperlink w:anchor="__RefHeading__49_185515354" w:history="1">
        <w:r w:rsidR="007756DD">
          <w:rPr>
            <w:rStyle w:val="Vnculodendice"/>
          </w:rPr>
          <w:t xml:space="preserve"> [NF001] &lt;Nome do requisito&gt;</w:t>
        </w:r>
        <w:r w:rsidR="007756DD">
          <w:rPr>
            <w:rStyle w:val="Vnculodendice"/>
          </w:rPr>
          <w:tab/>
          <w:t>1</w:t>
        </w:r>
      </w:hyperlink>
    </w:p>
    <w:p w:rsidR="007756DD" w:rsidRDefault="00E63EED">
      <w:pPr>
        <w:pStyle w:val="Sumrio3"/>
        <w:tabs>
          <w:tab w:val="right" w:leader="dot" w:pos="8504"/>
        </w:tabs>
      </w:pPr>
      <w:hyperlink w:anchor="__RefHeading__51_185515354" w:history="1">
        <w:r w:rsidR="007756DD">
          <w:rPr>
            <w:rStyle w:val="Vnculodendice"/>
          </w:rPr>
          <w:t xml:space="preserve">  [NF…] &lt;Nome do requisito&gt;</w:t>
        </w:r>
        <w:r w:rsidR="007756DD">
          <w:rPr>
            <w:rStyle w:val="Vnculodendice"/>
          </w:rPr>
          <w:tab/>
          <w:t>1</w:t>
        </w:r>
      </w:hyperlink>
    </w:p>
    <w:p w:rsidR="007756DD" w:rsidRDefault="00E63EED">
      <w:pPr>
        <w:pStyle w:val="Sumrio2"/>
        <w:tabs>
          <w:tab w:val="right" w:leader="dot" w:pos="8504"/>
        </w:tabs>
      </w:pPr>
      <w:hyperlink w:anchor="__RefHeading__53_185515354" w:history="1">
        <w:r w:rsidR="007756DD">
          <w:rPr>
            <w:rStyle w:val="Vnculodendice"/>
          </w:rPr>
          <w:t>Confiabilidade</w:t>
        </w:r>
        <w:r w:rsidR="007756DD">
          <w:rPr>
            <w:rStyle w:val="Vnculodendice"/>
          </w:rPr>
          <w:tab/>
          <w:t>1</w:t>
        </w:r>
      </w:hyperlink>
    </w:p>
    <w:p w:rsidR="007756DD" w:rsidRDefault="00E63EED">
      <w:pPr>
        <w:pStyle w:val="Sumrio3"/>
        <w:tabs>
          <w:tab w:val="right" w:leader="dot" w:pos="8504"/>
        </w:tabs>
      </w:pPr>
      <w:hyperlink w:anchor="__RefHeading__55_185515354" w:history="1">
        <w:r w:rsidR="007756DD">
          <w:rPr>
            <w:rStyle w:val="Vnculodendice"/>
          </w:rPr>
          <w:t xml:space="preserve"> [NF…] &lt;Nome do requisito&gt;</w:t>
        </w:r>
        <w:r w:rsidR="007756DD">
          <w:rPr>
            <w:rStyle w:val="Vnculodendice"/>
          </w:rPr>
          <w:tab/>
          <w:t>1</w:t>
        </w:r>
      </w:hyperlink>
    </w:p>
    <w:p w:rsidR="007756DD" w:rsidRDefault="00E63EED">
      <w:pPr>
        <w:pStyle w:val="Sumrio2"/>
        <w:tabs>
          <w:tab w:val="right" w:leader="dot" w:pos="8504"/>
        </w:tabs>
      </w:pPr>
      <w:hyperlink w:anchor="__RefHeading__57_185515354" w:history="1">
        <w:r w:rsidR="007756DD">
          <w:rPr>
            <w:rStyle w:val="Vnculodendice"/>
          </w:rPr>
          <w:t>Desempenho</w:t>
        </w:r>
        <w:r w:rsidR="007756DD">
          <w:rPr>
            <w:rStyle w:val="Vnculodendice"/>
          </w:rPr>
          <w:tab/>
          <w:t>2</w:t>
        </w:r>
      </w:hyperlink>
    </w:p>
    <w:p w:rsidR="007756DD" w:rsidRDefault="00E63EED">
      <w:pPr>
        <w:pStyle w:val="Sumrio3"/>
        <w:tabs>
          <w:tab w:val="right" w:leader="dot" w:pos="8504"/>
        </w:tabs>
      </w:pPr>
      <w:hyperlink w:anchor="__RefHeading__59_185515354" w:history="1">
        <w:r w:rsidR="007756DD">
          <w:rPr>
            <w:rStyle w:val="Vnculodendice"/>
          </w:rPr>
          <w:t xml:space="preserve"> [NF…] &lt;Nome do requisito&gt;</w:t>
        </w:r>
        <w:r w:rsidR="007756DD">
          <w:rPr>
            <w:rStyle w:val="Vnculodendice"/>
          </w:rPr>
          <w:tab/>
          <w:t>2</w:t>
        </w:r>
      </w:hyperlink>
    </w:p>
    <w:p w:rsidR="007756DD" w:rsidRDefault="00E63EED">
      <w:pPr>
        <w:pStyle w:val="Sumrio2"/>
        <w:tabs>
          <w:tab w:val="right" w:leader="dot" w:pos="8504"/>
        </w:tabs>
      </w:pPr>
      <w:hyperlink w:anchor="__RefHeading__61_185515354" w:history="1">
        <w:r w:rsidR="007756DD">
          <w:rPr>
            <w:rStyle w:val="Vnculodendice"/>
          </w:rPr>
          <w:t>Segurança</w:t>
        </w:r>
        <w:r w:rsidR="007756DD">
          <w:rPr>
            <w:rStyle w:val="Vnculodendice"/>
          </w:rPr>
          <w:tab/>
          <w:t>2</w:t>
        </w:r>
      </w:hyperlink>
    </w:p>
    <w:p w:rsidR="007756DD" w:rsidRDefault="00E63EED">
      <w:pPr>
        <w:pStyle w:val="Sumrio3"/>
        <w:tabs>
          <w:tab w:val="right" w:leader="dot" w:pos="8504"/>
        </w:tabs>
      </w:pPr>
      <w:hyperlink w:anchor="__RefHeading__63_185515354" w:history="1">
        <w:r w:rsidR="007756DD">
          <w:rPr>
            <w:rStyle w:val="Vnculodendice"/>
          </w:rPr>
          <w:t xml:space="preserve"> [NF…] &lt;Nome do requisito&gt;</w:t>
        </w:r>
        <w:r w:rsidR="007756DD">
          <w:rPr>
            <w:rStyle w:val="Vnculodendice"/>
          </w:rPr>
          <w:tab/>
          <w:t>2</w:t>
        </w:r>
      </w:hyperlink>
    </w:p>
    <w:p w:rsidR="007756DD" w:rsidRDefault="00E63EED">
      <w:pPr>
        <w:pStyle w:val="Sumrio2"/>
        <w:tabs>
          <w:tab w:val="right" w:leader="dot" w:pos="8504"/>
        </w:tabs>
      </w:pPr>
      <w:hyperlink w:anchor="__RefHeading__65_185515354" w:history="1">
        <w:r w:rsidR="007756DD">
          <w:rPr>
            <w:rStyle w:val="Vnculodendice"/>
          </w:rPr>
          <w:t>Distribuição</w:t>
        </w:r>
        <w:r w:rsidR="007756DD">
          <w:rPr>
            <w:rStyle w:val="Vnculodendice"/>
          </w:rPr>
          <w:tab/>
          <w:t>2</w:t>
        </w:r>
      </w:hyperlink>
    </w:p>
    <w:p w:rsidR="007756DD" w:rsidRDefault="00E63EED">
      <w:pPr>
        <w:pStyle w:val="Sumrio3"/>
        <w:tabs>
          <w:tab w:val="right" w:leader="dot" w:pos="8504"/>
        </w:tabs>
      </w:pPr>
      <w:hyperlink w:anchor="__RefHeading__67_185515354" w:history="1">
        <w:r w:rsidR="007756DD">
          <w:rPr>
            <w:rStyle w:val="Vnculodendice"/>
          </w:rPr>
          <w:t xml:space="preserve"> [NF…] &lt;Nome do requisito&gt;</w:t>
        </w:r>
        <w:r w:rsidR="007756DD">
          <w:rPr>
            <w:rStyle w:val="Vnculodendice"/>
          </w:rPr>
          <w:tab/>
          <w:t>2</w:t>
        </w:r>
      </w:hyperlink>
    </w:p>
    <w:p w:rsidR="007756DD" w:rsidRDefault="00E63EED">
      <w:pPr>
        <w:pStyle w:val="Sumrio2"/>
        <w:tabs>
          <w:tab w:val="right" w:leader="dot" w:pos="8504"/>
        </w:tabs>
      </w:pPr>
      <w:hyperlink w:anchor="__RefHeading__69_185515354" w:history="1">
        <w:r w:rsidR="007756DD">
          <w:rPr>
            <w:rStyle w:val="Vnculodendice"/>
          </w:rPr>
          <w:t>Padrões</w:t>
        </w:r>
        <w:r w:rsidR="007756DD">
          <w:rPr>
            <w:rStyle w:val="Vnculodendice"/>
          </w:rPr>
          <w:tab/>
          <w:t>2</w:t>
        </w:r>
      </w:hyperlink>
    </w:p>
    <w:p w:rsidR="007756DD" w:rsidRDefault="00E63EED">
      <w:pPr>
        <w:pStyle w:val="Sumrio3"/>
        <w:tabs>
          <w:tab w:val="right" w:leader="dot" w:pos="8504"/>
        </w:tabs>
      </w:pPr>
      <w:hyperlink w:anchor="__RefHeading__71_185515354" w:history="1">
        <w:r w:rsidR="007756DD">
          <w:rPr>
            <w:rStyle w:val="Vnculodendice"/>
          </w:rPr>
          <w:t xml:space="preserve"> [NF…] &lt;Nome do requisito&gt;</w:t>
        </w:r>
        <w:r w:rsidR="007756DD">
          <w:rPr>
            <w:rStyle w:val="Vnculodendice"/>
          </w:rPr>
          <w:tab/>
          <w:t>2</w:t>
        </w:r>
      </w:hyperlink>
    </w:p>
    <w:p w:rsidR="007756DD" w:rsidRDefault="00E63EED">
      <w:pPr>
        <w:pStyle w:val="Sumrio2"/>
        <w:tabs>
          <w:tab w:val="right" w:leader="dot" w:pos="8504"/>
        </w:tabs>
      </w:pPr>
      <w:hyperlink w:anchor="__RefHeading__73_185515354" w:history="1">
        <w:r w:rsidR="007756DD">
          <w:rPr>
            <w:rStyle w:val="Vnculodendice"/>
          </w:rPr>
          <w:t>Hardware e software</w:t>
        </w:r>
        <w:r w:rsidR="007756DD">
          <w:rPr>
            <w:rStyle w:val="Vnculodendice"/>
          </w:rPr>
          <w:tab/>
          <w:t>2</w:t>
        </w:r>
      </w:hyperlink>
    </w:p>
    <w:p w:rsidR="007756DD" w:rsidRDefault="00E63EED">
      <w:pPr>
        <w:pStyle w:val="Sumrio3"/>
        <w:tabs>
          <w:tab w:val="right" w:leader="dot" w:pos="8504"/>
        </w:tabs>
      </w:pPr>
      <w:hyperlink w:anchor="__RefHeading__75_185515354" w:history="1">
        <w:r w:rsidR="007756DD">
          <w:rPr>
            <w:rStyle w:val="Vnculodendice"/>
          </w:rPr>
          <w:t xml:space="preserve"> [NF…] &lt;Nome do requisito&gt;</w:t>
        </w:r>
        <w:r w:rsidR="007756DD">
          <w:rPr>
            <w:rStyle w:val="Vnculodendice"/>
          </w:rPr>
          <w:tab/>
          <w:t>2</w:t>
        </w:r>
      </w:hyperlink>
    </w:p>
    <w:p w:rsidR="007756DD" w:rsidRDefault="00E63EED">
      <w:pPr>
        <w:pStyle w:val="Sumrio1"/>
        <w:tabs>
          <w:tab w:val="right" w:leader="dot" w:pos="8504"/>
        </w:tabs>
      </w:pPr>
      <w:hyperlink w:anchor="__RefHeading__77_185515354" w:history="1">
        <w:r w:rsidR="007756DD">
          <w:rPr>
            <w:rStyle w:val="Vnculodendice"/>
          </w:rPr>
          <w:t>&lt;Opcional&gt; Descrição da interface com o usuário</w:t>
        </w:r>
        <w:r w:rsidR="007756DD">
          <w:rPr>
            <w:rStyle w:val="Vnculodendice"/>
          </w:rPr>
          <w:tab/>
          <w:t>1</w:t>
        </w:r>
      </w:hyperlink>
    </w:p>
    <w:p w:rsidR="007756DD" w:rsidRDefault="00E63EED">
      <w:pPr>
        <w:pStyle w:val="Sumrio2"/>
        <w:tabs>
          <w:tab w:val="right" w:leader="dot" w:pos="8504"/>
        </w:tabs>
      </w:pPr>
      <w:hyperlink w:anchor="__RefHeading__79_185515354" w:history="1">
        <w:r w:rsidR="007756DD">
          <w:rPr>
            <w:rStyle w:val="Vnculodendice"/>
          </w:rPr>
          <w:t>&lt;Identificador de uma interface&gt;</w:t>
        </w:r>
        <w:r w:rsidR="007756DD">
          <w:rPr>
            <w:rStyle w:val="Vnculodendice"/>
          </w:rPr>
          <w:tab/>
          <w:t>1</w:t>
        </w:r>
      </w:hyperlink>
    </w:p>
    <w:p w:rsidR="007756DD" w:rsidRDefault="00E63EED">
      <w:pPr>
        <w:pStyle w:val="Sumrio3"/>
        <w:tabs>
          <w:tab w:val="right" w:leader="dot" w:pos="8504"/>
        </w:tabs>
      </w:pPr>
      <w:hyperlink w:anchor="__RefHeading__81_185515354" w:history="1">
        <w:r w:rsidR="007756DD">
          <w:rPr>
            <w:rStyle w:val="Vnculodendice"/>
          </w:rPr>
          <w:t>.1 &lt;Opcional&gt; Críticas da interface</w:t>
        </w:r>
        <w:r w:rsidR="007756DD">
          <w:rPr>
            <w:rStyle w:val="Vnculodendice"/>
          </w:rPr>
          <w:tab/>
          <w:t>1</w:t>
        </w:r>
      </w:hyperlink>
    </w:p>
    <w:p w:rsidR="007756DD" w:rsidRDefault="00E63EED">
      <w:pPr>
        <w:pStyle w:val="Sumrio2"/>
        <w:tabs>
          <w:tab w:val="right" w:leader="dot" w:pos="8504"/>
        </w:tabs>
      </w:pPr>
      <w:hyperlink w:anchor="__RefHeading__83_185515354" w:history="1">
        <w:r w:rsidR="007756DD">
          <w:rPr>
            <w:rStyle w:val="Vnculodendice"/>
          </w:rPr>
          <w:t>&lt;Identificador de outra interface&gt;</w:t>
        </w:r>
        <w:r w:rsidR="007756DD">
          <w:rPr>
            <w:rStyle w:val="Vnculodendice"/>
          </w:rPr>
          <w:tab/>
          <w:t>1</w:t>
        </w:r>
      </w:hyperlink>
    </w:p>
    <w:p w:rsidR="007756DD" w:rsidRDefault="00E63EED">
      <w:pPr>
        <w:pStyle w:val="Sumrio2"/>
        <w:tabs>
          <w:tab w:val="right" w:leader="dot" w:pos="8504"/>
        </w:tabs>
        <w:rPr>
          <w:caps/>
          <w:sz w:val="24"/>
          <w:lang w:eastAsia="ja-JP"/>
        </w:rPr>
        <w:sectPr w:rsidR="007756DD">
          <w:type w:val="continuous"/>
          <w:pgSz w:w="11906" w:h="16838"/>
          <w:pgMar w:top="1134" w:right="1701" w:bottom="2041" w:left="1701" w:header="680" w:footer="680" w:gutter="0"/>
          <w:cols w:space="720"/>
          <w:docGrid w:linePitch="360"/>
        </w:sectPr>
      </w:pPr>
      <w:hyperlink w:anchor="__RefHeading__85_185515354" w:history="1">
        <w:r w:rsidR="007756DD">
          <w:rPr>
            <w:rStyle w:val="Vnculodendice"/>
          </w:rPr>
          <w:t>…</w:t>
        </w:r>
        <w:r w:rsidR="007756DD">
          <w:rPr>
            <w:rStyle w:val="Vnculodendice"/>
          </w:rPr>
          <w:tab/>
          <w:t>1</w:t>
        </w:r>
      </w:hyperlink>
      <w:r w:rsidR="007756DD">
        <w:fldChar w:fldCharType="end"/>
      </w:r>
    </w:p>
    <w:p w:rsidR="007756DD" w:rsidRDefault="007756DD">
      <w:pPr>
        <w:rPr>
          <w:rFonts w:ascii="Arial" w:hAnsi="Arial" w:cs="Arial"/>
          <w:b/>
          <w:caps/>
          <w:sz w:val="24"/>
          <w:lang w:eastAsia="ja-JP"/>
        </w:rPr>
        <w:sectPr w:rsidR="007756DD">
          <w:type w:val="continuous"/>
          <w:pgSz w:w="11906" w:h="16838"/>
          <w:pgMar w:top="1134" w:right="1701" w:bottom="2041" w:left="1701" w:header="680" w:footer="680" w:gutter="0"/>
          <w:cols w:space="720"/>
          <w:docGrid w:linePitch="360"/>
        </w:sectPr>
      </w:pPr>
    </w:p>
    <w:p w:rsidR="007756DD" w:rsidRDefault="007756DD">
      <w:pPr>
        <w:pStyle w:val="Ttulo1"/>
      </w:pPr>
      <w:bookmarkStart w:id="0" w:name="__RefHeading__5_185515354"/>
      <w:bookmarkEnd w:id="0"/>
      <w:r>
        <w:lastRenderedPageBreak/>
        <w:t>Introdução</w:t>
      </w:r>
    </w:p>
    <w:p w:rsidR="00C07711" w:rsidRDefault="008C4B4C">
      <w:pPr>
        <w:pStyle w:val="TextoNormal"/>
      </w:pPr>
      <w:r>
        <w:t xml:space="preserve">Este documento tem como objetivo esclarecer todas as funcionalidades e características do EDPP. O sistema é destinado tanto para pessoas com conhecimento e formações acadêmicas que deseja ganhar dinheiro compartilhando os seus conhecimentos para formar novos candidatos aptos para o mercado profissional quanto para pessoas que querem estudar para aprender mais sobre uma determinada área para enriquecer seu </w:t>
      </w:r>
      <w:proofErr w:type="spellStart"/>
      <w:r>
        <w:t>portif</w:t>
      </w:r>
      <w:r w:rsidR="00D76245">
        <w:t>ólio</w:t>
      </w:r>
      <w:proofErr w:type="spellEnd"/>
      <w:r w:rsidR="00D76245">
        <w:t xml:space="preserve"> e se preparar para o mercado de trabalho.</w:t>
      </w:r>
    </w:p>
    <w:p w:rsidR="007756DD" w:rsidRDefault="007756DD">
      <w:pPr>
        <w:pStyle w:val="Ttulo2"/>
      </w:pPr>
      <w:bookmarkStart w:id="1" w:name="__RefHeading__7_185515354"/>
      <w:bookmarkEnd w:id="1"/>
      <w:r>
        <w:t>Visão geral deste documento</w:t>
      </w:r>
    </w:p>
    <w:p w:rsidR="007756DD" w:rsidRDefault="007756DD">
      <w:pPr>
        <w:pStyle w:val="TextoNormal"/>
      </w:pPr>
      <w:r>
        <w:t>&lt;Esta seção fornece uma breve descrição de como o resto deste documento está organizado. Complete e/ou adapte o texto abaixo para fornecer essa informação.&gt;</w:t>
      </w:r>
    </w:p>
    <w:p w:rsidR="007756DD" w:rsidRDefault="007756DD">
      <w:pPr>
        <w:pStyle w:val="TextoNormal"/>
      </w:pPr>
      <w:r>
        <w:t>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sistema &lt;Nome do sistema&gt; e estão organizadas como descrito abaixo.</w:t>
      </w:r>
    </w:p>
    <w:p w:rsidR="007756DD" w:rsidRDefault="007756DD">
      <w:pPr>
        <w:pStyle w:val="Commarcadores1"/>
        <w:tabs>
          <w:tab w:val="clear" w:pos="567"/>
          <w:tab w:val="left" w:pos="360"/>
        </w:tabs>
      </w:pPr>
      <w:r>
        <w:t>Seção 2</w:t>
      </w:r>
      <w:r>
        <w:rPr>
          <w:b w:val="0"/>
        </w:rPr>
        <w:t xml:space="preserve"> – Descrição geral do sistema: apresenta uma visão geral do sistema, caracterizando qual é o seu escopo e descrevendo seus usuários.</w:t>
      </w:r>
    </w:p>
    <w:p w:rsidR="007756DD" w:rsidRDefault="007756DD">
      <w:pPr>
        <w:pStyle w:val="Commarcadores1"/>
        <w:tabs>
          <w:tab w:val="clear" w:pos="567"/>
          <w:tab w:val="left" w:pos="360"/>
        </w:tabs>
      </w:pPr>
      <w:r>
        <w:t>Seção 3</w:t>
      </w:r>
      <w:r>
        <w:rPr>
          <w:b w:val="0"/>
        </w:rPr>
        <w:t xml:space="preserve"> – Requisitos funcionais (casos de uso): especifica todos os requisitos funcionais do sistema, descrevendo os fluxos de eventos, prioridades, atores, entradas e saídas de cada caso de uso a ser implementado.</w:t>
      </w:r>
    </w:p>
    <w:p w:rsidR="007756DD" w:rsidRDefault="007756DD">
      <w:pPr>
        <w:pStyle w:val="Commarcadores1"/>
        <w:tabs>
          <w:tab w:val="clear" w:pos="567"/>
          <w:tab w:val="left" w:pos="360"/>
        </w:tabs>
      </w:pPr>
      <w:r>
        <w:t>Seção 4</w:t>
      </w:r>
      <w:r>
        <w:rPr>
          <w:b w:val="0"/>
        </w:rPr>
        <w:t xml:space="preserve"> – Requisitos não funcionais:</w:t>
      </w:r>
      <w:r>
        <w:t xml:space="preserve"> </w:t>
      </w:r>
      <w:r>
        <w:rPr>
          <w:b w:val="0"/>
        </w:rPr>
        <w:t>especifica todos os requisitos não funcionais do sistema, divididos em requisitos de usabilidade, confiabilidade, desempenho, segurança, distribuição, adequação a padrões e requisitos de hardware e software.</w:t>
      </w:r>
    </w:p>
    <w:p w:rsidR="007756DD" w:rsidRDefault="007756DD">
      <w:pPr>
        <w:pStyle w:val="Commarcadores1"/>
        <w:tabs>
          <w:tab w:val="clear" w:pos="567"/>
          <w:tab w:val="left" w:pos="360"/>
        </w:tabs>
      </w:pPr>
      <w:r>
        <w:t>Seção 5</w:t>
      </w:r>
      <w:r>
        <w:rPr>
          <w:b w:val="0"/>
        </w:rPr>
        <w:t xml:space="preserve"> – Descrição da interface com o usuário:</w:t>
      </w:r>
      <w:r>
        <w:t xml:space="preserve"> </w:t>
      </w:r>
      <w:r>
        <w:rPr>
          <w:b w:val="0"/>
        </w:rPr>
        <w:t>apresenta desenhos, figuras ou rascunhos de telas do sistema.</w:t>
      </w:r>
    </w:p>
    <w:p w:rsidR="007756DD" w:rsidRDefault="007756DD">
      <w:pPr>
        <w:pStyle w:val="Ttulo2"/>
      </w:pPr>
      <w:bookmarkStart w:id="2" w:name="__RefHeading__9_185515354"/>
      <w:bookmarkEnd w:id="2"/>
      <w:r>
        <w:t>Convenções, termos e abreviações</w:t>
      </w:r>
    </w:p>
    <w:p w:rsidR="007756DD" w:rsidRDefault="007756DD">
      <w:pPr>
        <w:pStyle w:val="TextoNormal"/>
      </w:pPr>
      <w:r>
        <w:t>&lt;</w:t>
      </w:r>
      <w:proofErr w:type="spellStart"/>
      <w:r>
        <w:t>Esta</w:t>
      </w:r>
      <w:proofErr w:type="spellEnd"/>
      <w:r>
        <w:t xml:space="preserve"> subseção deve descrever as convenções, termos e abreviações necessários para interpretar apropriadamente este documento. As explicações necessárias podem ser fornecidas diretamente nesta seção ou através de referências para outros documentos ou para apêndices deste documento. Complete e/ou adapte o texto abaixo para fornecer essas informações.&gt;</w:t>
      </w:r>
    </w:p>
    <w:p w:rsidR="007756DD" w:rsidRDefault="007756DD">
      <w:pPr>
        <w:pStyle w:val="TextoNormal"/>
      </w:pPr>
      <w:r>
        <w:t>A correta interpretação deste documento exige o conhecimento de algumas convenções e termos específicos, que são descritos a seguir.</w:t>
      </w:r>
    </w:p>
    <w:p w:rsidR="007756DD" w:rsidRDefault="007756DD">
      <w:pPr>
        <w:pStyle w:val="Ttulo3"/>
      </w:pPr>
      <w:bookmarkStart w:id="3" w:name="__RefHeading__11_185515354"/>
      <w:bookmarkEnd w:id="3"/>
      <w:r>
        <w:t xml:space="preserve">Identificação dos Requisitos </w:t>
      </w:r>
    </w:p>
    <w:p w:rsidR="007756DD" w:rsidRDefault="007756DD">
      <w:pPr>
        <w:pStyle w:val="TextoNormal"/>
      </w:pPr>
      <w:r>
        <w:t>Por convenção, a referência a requisitos é feita através do nome da subseção onde eles estão descritos, seguido do identificador do requisito, de acordo com o esquema abaixo:</w:t>
      </w:r>
    </w:p>
    <w:p w:rsidR="007756DD" w:rsidRDefault="007756DD">
      <w:pPr>
        <w:pStyle w:val="TextoNormal"/>
        <w:jc w:val="center"/>
      </w:pPr>
      <w:r>
        <w:t xml:space="preserve">[nome da </w:t>
      </w:r>
      <w:proofErr w:type="spellStart"/>
      <w:proofErr w:type="gramStart"/>
      <w:r>
        <w:t>subseção.identificador</w:t>
      </w:r>
      <w:proofErr w:type="spellEnd"/>
      <w:proofErr w:type="gramEnd"/>
      <w:r>
        <w:t xml:space="preserve"> do requisito]</w:t>
      </w:r>
    </w:p>
    <w:p w:rsidR="007756DD" w:rsidRDefault="007756DD">
      <w:pPr>
        <w:pStyle w:val="TextoNormal"/>
      </w:pPr>
      <w:r>
        <w:t xml:space="preserve">Por exemplo, o requisito [Recuperação de </w:t>
      </w:r>
      <w:proofErr w:type="gramStart"/>
      <w:r>
        <w:t>dados.RF</w:t>
      </w:r>
      <w:proofErr w:type="gramEnd"/>
      <w:r>
        <w:t>016] está descrito em uma subseção chamada “Recuperação de dados”, em um bloco identificado pelo número [RF016]. Já o requisito não funcional [Confiabilidade.NF008] está descrito na seção de requisitos não funcionais de Confiabilidade, em um bloco identificado por [NF008].</w:t>
      </w:r>
    </w:p>
    <w:p w:rsidR="007756DD" w:rsidRDefault="007756DD">
      <w:pPr>
        <w:pStyle w:val="Ttulo3"/>
      </w:pPr>
      <w:bookmarkStart w:id="4" w:name="__RefHeading__13_185515354"/>
      <w:bookmarkEnd w:id="4"/>
      <w:r>
        <w:lastRenderedPageBreak/>
        <w:t>Prioridades dos Requisitos</w:t>
      </w:r>
    </w:p>
    <w:p w:rsidR="007756DD" w:rsidRDefault="007756DD">
      <w:pPr>
        <w:pStyle w:val="TextoNormal"/>
      </w:pPr>
      <w:r>
        <w:t xml:space="preserve">Para estabelecer a prioridade dos requisitos foram adotadas as denominações “essencial”, “importante” e “desejável”. </w:t>
      </w:r>
    </w:p>
    <w:p w:rsidR="007756DD" w:rsidRDefault="007756DD">
      <w:pPr>
        <w:pStyle w:val="Commarcadores1"/>
        <w:tabs>
          <w:tab w:val="clear" w:pos="567"/>
          <w:tab w:val="left" w:pos="360"/>
        </w:tabs>
      </w:pPr>
      <w:r>
        <w:t xml:space="preserve">Essencial </w:t>
      </w:r>
      <w:r>
        <w:rPr>
          <w:b w:val="0"/>
        </w:rPr>
        <w:t>é o requisito sem o qual o sistema não entra em funcionamento. Requisitos essenciais são requisitos imprescindíveis, que têm que ser implementados impreterivelmente.</w:t>
      </w:r>
    </w:p>
    <w:p w:rsidR="007756DD" w:rsidRDefault="007756DD">
      <w:pPr>
        <w:pStyle w:val="Commarcadores1"/>
        <w:tabs>
          <w:tab w:val="clear" w:pos="567"/>
          <w:tab w:val="left" w:pos="360"/>
        </w:tabs>
      </w:pPr>
      <w:r>
        <w:t xml:space="preserve">Importante </w:t>
      </w:r>
      <w:r>
        <w:rPr>
          <w:b w:val="0"/>
        </w:rPr>
        <w:t>é o requisito sem o qual o sistema entra em funcionamento, mas de forma não satisfatória. Requisitos importantes devem ser implementados, mas, se não forem, o sistema poderá ser implantado e usado mesmo assim.</w:t>
      </w:r>
    </w:p>
    <w:p w:rsidR="007756DD" w:rsidRDefault="007756DD">
      <w:pPr>
        <w:pStyle w:val="Commarcadores1"/>
        <w:tabs>
          <w:tab w:val="clear" w:pos="567"/>
          <w:tab w:val="left" w:pos="360"/>
        </w:tabs>
      </w:pPr>
      <w:r>
        <w:t>Desejável</w:t>
      </w:r>
      <w:r>
        <w:rPr>
          <w:b w:val="0"/>
        </w:rPr>
        <w:t xml:space="preserve"> 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rsidR="007756DD" w:rsidRDefault="007756DD">
      <w:pPr>
        <w:pStyle w:val="Ttulo2"/>
      </w:pPr>
      <w:bookmarkStart w:id="5" w:name="__RefHeading__15_185515354"/>
      <w:bookmarkStart w:id="6" w:name="_Ref471394537"/>
      <w:bookmarkEnd w:id="5"/>
      <w:r>
        <w:t>Referências</w:t>
      </w:r>
      <w:bookmarkEnd w:id="6"/>
    </w:p>
    <w:p w:rsidR="007756DD" w:rsidRDefault="007756DD">
      <w:pPr>
        <w:pStyle w:val="TextoNormal"/>
      </w:pPr>
      <w:r>
        <w:t>&lt;Esta seção deve prover uma lista de todos os documentos relacionados a este documento. Complete e/ou adapte o texto abaixo para fornecer essas informações. Não esqueça de inserir uma referência para o glossário.&gt;</w:t>
      </w:r>
    </w:p>
    <w:p w:rsidR="007756DD" w:rsidRDefault="007756DD">
      <w:pPr>
        <w:pStyle w:val="TextoNormal"/>
      </w:pPr>
      <w:r>
        <w:t>Documentos relacionados ao &lt;Nome do sistema&gt; e/ou mencionados nas seções a seguir:</w:t>
      </w:r>
    </w:p>
    <w:p w:rsidR="007756DD" w:rsidRDefault="007756DD">
      <w:pPr>
        <w:pStyle w:val="Numerada1"/>
      </w:pPr>
      <w:r>
        <w:t>Título; Número (se aplicável); Data; Instituição, divisão ou equipe responsável pelo documento; Link para o documento (se aplicável);</w:t>
      </w:r>
    </w:p>
    <w:p w:rsidR="007756DD" w:rsidRDefault="007756DD">
      <w:pPr>
        <w:pStyle w:val="Numerada1"/>
      </w:pPr>
      <w:r>
        <w:t>Título; Número (se aplicável); Data; Instituição, divisão ou equipe responsável pelo documento; Link para o documento (se aplicável);</w:t>
      </w:r>
    </w:p>
    <w:p w:rsidR="007756DD" w:rsidRDefault="007756DD">
      <w:pPr>
        <w:pStyle w:val="Numerada1"/>
        <w:sectPr w:rsidR="007756DD">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pgNumType w:start="1"/>
          <w:cols w:space="720"/>
          <w:docGrid w:linePitch="360"/>
        </w:sectPr>
      </w:pPr>
      <w:r>
        <w:t>…</w:t>
      </w:r>
    </w:p>
    <w:p w:rsidR="007756DD" w:rsidRDefault="007756DD">
      <w:pPr>
        <w:pStyle w:val="TextoNormal"/>
        <w:spacing w:before="0" w:after="0"/>
        <w:jc w:val="right"/>
      </w:pPr>
      <w:r>
        <w:rPr>
          <w:noProof/>
        </w:rPr>
        <w:lastRenderedPageBreak/>
        <mc:AlternateContent>
          <mc:Choice Requires="wps">
            <w:drawing>
              <wp:anchor distT="0" distB="0" distL="114300" distR="114300" simplePos="0" relativeHeight="251655680" behindDoc="0" locked="0" layoutInCell="1" allowOverlap="1">
                <wp:simplePos x="0" y="0"/>
                <wp:positionH relativeFrom="page">
                  <wp:posOffset>6309995</wp:posOffset>
                </wp:positionH>
                <wp:positionV relativeFrom="paragraph">
                  <wp:posOffset>635</wp:posOffset>
                </wp:positionV>
                <wp:extent cx="368300" cy="469265"/>
                <wp:effectExtent l="0" t="0" r="0" b="0"/>
                <wp:wrapSquare wrapText="largest"/>
                <wp:docPr id="693349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4692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56DD" w:rsidRDefault="007756DD">
                            <w:pPr>
                              <w:pStyle w:val="Captulo"/>
                            </w:pPr>
                            <w:r>
                              <w:rPr>
                                <w:b w:val="0"/>
                              </w:rPr>
                              <w:object w:dxaOrig="581" w:dyaOrig="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4pt;height:36.6pt" filled="t">
                                  <v:fill opacity="0" color2="black"/>
                                  <v:imagedata r:id="rId24" o:title=""/>
                                </v:shape>
                                <o:OLEObject Type="Embed" ProgID="Word.Document.8" ShapeID="_x0000_i1026" DrawAspect="Content" ObjectID="_1834852668" r:id="rId25"/>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496.85pt;margin-top:.05pt;width:29pt;height:36.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" stroked="f">
                <v:fill opacity="0"/>
                <v:textbox inset="0,0,0,0">
                  <w:txbxContent>
                    <w:p w:rsidR="007756DD" w:rsidRDefault="007756DD">
                      <w:pPr>
                        <w:pStyle w:val="Captulo"/>
                      </w:pPr>
                      <w:r>
                        <w:rPr>
                          <w:b w:val="0"/>
                        </w:rPr>
                        <w:object w:dxaOrig="581" w:dyaOrig="739">
                          <v:shape id="_x0000_i1026" type="#_x0000_t75" style="width:29.4pt;height:36.6pt" filled="t">
                            <v:fill opacity="0" color2="black"/>
                            <v:imagedata r:id="rId24" o:title=""/>
                          </v:shape>
                          <o:OLEObject Type="Embed" ProgID="Word.Document.8" ShapeID="_x0000_i1026" DrawAspect="Content" ObjectID="_1834852668" r:id="rId26"/>
                        </w:object>
                      </w:r>
                    </w:p>
                  </w:txbxContent>
                </v:textbox>
                <w10:wrap type="square" side="largest" anchorx="page"/>
              </v:shape>
            </w:pict>
          </mc:Fallback>
        </mc:AlternateContent>
      </w:r>
      <w:r>
        <w:rPr>
          <w:rFonts w:ascii="Arial" w:hAnsi="Arial" w:cs="Arial"/>
          <w:b/>
          <w:sz w:val="24"/>
        </w:rPr>
        <w:t>Capítulo</w:t>
      </w:r>
    </w:p>
    <w:p w:rsidR="007756DD" w:rsidRDefault="007756DD">
      <w:pPr>
        <w:pStyle w:val="Ttulo1"/>
      </w:pPr>
      <w:bookmarkStart w:id="7" w:name="__RefHeading__17_185515354"/>
      <w:bookmarkEnd w:id="7"/>
      <w:r>
        <w:t>Descrição geral do sistema</w:t>
      </w:r>
    </w:p>
    <w:p w:rsidR="007756DD" w:rsidRDefault="00D76245">
      <w:pPr>
        <w:pStyle w:val="TextoNormal"/>
      </w:pPr>
      <w:r>
        <w:t>O sistema tem como objetivo criar um ambiente de aprendizado similar a uma sala de aula e facilitar a organização de conteúdos e atividades. O sistema também reduz os processos manuais oferecendo ferramentas que automatizam várias partes do trabalho de correção de atividades e calcular a média da nota das atividades do curso.</w:t>
      </w:r>
    </w:p>
    <w:p w:rsidR="007756DD" w:rsidRDefault="007756DD">
      <w:pPr>
        <w:pStyle w:val="Ttulo2"/>
      </w:pPr>
      <w:bookmarkStart w:id="8" w:name="__RefHeading__19_185515354"/>
      <w:bookmarkEnd w:id="8"/>
      <w:r>
        <w:t>Abrangência e sistemas relacionados</w:t>
      </w:r>
    </w:p>
    <w:p w:rsidR="00741A65" w:rsidRDefault="007D4F00">
      <w:pPr>
        <w:pStyle w:val="TextoNormal"/>
      </w:pPr>
      <w:r>
        <w:t xml:space="preserve">O EDPP é um sistema 100% independente. O sistema terá uma tela de login e uma de cadastro para usuários que será obrigatório para se inscrever ou criar um curso. A tela inicial do sistema </w:t>
      </w:r>
      <w:r w:rsidR="000E5A7B">
        <w:t xml:space="preserve">terá uma área de navegação para trocar entre abas e pesquisar cursos, a página inicial contara com áreas para destacar os cursos mais bem avaliados, promoções e cursos mais procurados. </w:t>
      </w:r>
    </w:p>
    <w:p w:rsidR="00741A65" w:rsidRDefault="00741A65">
      <w:pPr>
        <w:pStyle w:val="TextoNormal"/>
      </w:pPr>
    </w:p>
    <w:p w:rsidR="007756DD" w:rsidRDefault="000E5A7B">
      <w:pPr>
        <w:pStyle w:val="TextoNormal"/>
      </w:pPr>
      <w:r>
        <w:t xml:space="preserve">Na área de catalogo serão apresentados </w:t>
      </w:r>
      <w:r w:rsidR="00741A65">
        <w:t>os cursos disponíveis para inscrição e a opção de criar seu próprio curso e adicionar mais usuários como professores para ganhar dinheiro ensinando com uma taxa de 10% das inscrições sendo descontadas pelo sistema.</w:t>
      </w:r>
      <w:r w:rsidR="00D304CC">
        <w:t xml:space="preserve"> Também será possível pesquisar os cursos desejados e filtrar por categorias.</w:t>
      </w:r>
    </w:p>
    <w:p w:rsidR="00741A65" w:rsidRDefault="00741A65">
      <w:pPr>
        <w:pStyle w:val="TextoNormal"/>
      </w:pPr>
    </w:p>
    <w:p w:rsidR="00D304CC" w:rsidRDefault="00741A65" w:rsidP="00D304CC">
      <w:pPr>
        <w:pStyle w:val="TextoNormal"/>
      </w:pPr>
      <w:r>
        <w:t>Na área meus cursos</w:t>
      </w:r>
      <w:r w:rsidR="00D304CC">
        <w:t>,</w:t>
      </w:r>
      <w:r>
        <w:t xml:space="preserve"> será possível visualizar os cursos </w:t>
      </w:r>
      <w:r w:rsidR="00D304CC">
        <w:t>no qual</w:t>
      </w:r>
      <w:r>
        <w:t xml:space="preserve"> você</w:t>
      </w:r>
      <w:r w:rsidR="00D304CC">
        <w:t xml:space="preserve"> dá aula</w:t>
      </w:r>
      <w:r>
        <w:t xml:space="preserve"> e os cursos no qual você está inscrito tendo acesso a diferentes ferramentas dependendo se você é professor ou aluno</w:t>
      </w:r>
      <w:r w:rsidR="00D304CC">
        <w:t>.</w:t>
      </w:r>
    </w:p>
    <w:p w:rsidR="007756DD" w:rsidRDefault="007756DD">
      <w:pPr>
        <w:pStyle w:val="Ttulo2"/>
      </w:pPr>
      <w:bookmarkStart w:id="9" w:name="__RefHeading__21_185515354"/>
      <w:bookmarkEnd w:id="9"/>
      <w:r>
        <w:t>Descrição dos usuários</w:t>
      </w:r>
    </w:p>
    <w:p w:rsidR="007756DD" w:rsidRDefault="007756DD">
      <w:pPr>
        <w:pStyle w:val="TextoNormal"/>
      </w:pPr>
      <w:r>
        <w:t>&lt;Para efetivamente prover produtos e serviços que atendam às necessidades dos usuários, é necessário entender os desafios que eles enfrentam para executar suas funções. Esta seção deve descrever os futuros usuários do sistema e os principais problemas que limitam sua produtividade.</w:t>
      </w:r>
    </w:p>
    <w:p w:rsidR="007756DD" w:rsidRDefault="007756DD">
      <w:pPr>
        <w:pStyle w:val="TextoNormal"/>
      </w:pPr>
      <w:r>
        <w:t>O grau de detalhamento necessário nas descrições depende do sistema que você está especificando. Em projetos onde a equipe já acumulou um bom conhecimento dos usuários, uma breve descrição de suas características gerais é suficiente. Em projetos onde não se tem muita informação sobre os usuários do sistema, deve-se descrever as características específicas de cada usuário nas subseções a seguir.</w:t>
      </w:r>
    </w:p>
    <w:p w:rsidR="007756DD" w:rsidRDefault="007756DD">
      <w:pPr>
        <w:pStyle w:val="TextoNormal"/>
      </w:pPr>
      <w:bookmarkStart w:id="10" w:name="_Ref471361536"/>
      <w:r>
        <w:t>Descreva os aspectos gerais, relacionados a todos os usuários, aqui. Depois, se for necessário, descreva nas subseções abaixo as características específicas de cada usuário.&gt;</w:t>
      </w:r>
    </w:p>
    <w:p w:rsidR="007756DD" w:rsidRDefault="007756DD">
      <w:pPr>
        <w:pStyle w:val="Ttulo3"/>
      </w:pPr>
      <w:bookmarkStart w:id="11" w:name="__RefHeading__23_185515354"/>
      <w:bookmarkEnd w:id="11"/>
      <w:r>
        <w:t>&lt;Opcional&gt; &lt;Nome de um tipo específico de usuário&gt;</w:t>
      </w:r>
    </w:p>
    <w:p w:rsidR="007756DD" w:rsidRDefault="007756DD">
      <w:pPr>
        <w:pStyle w:val="TextoNormal"/>
      </w:pPr>
      <w:r>
        <w:t>&lt;Se for conveniente fornecer mais detalhes sobre um tipo específico de usuário, use esta subseção para descrevê-lo.&gt;</w:t>
      </w:r>
    </w:p>
    <w:p w:rsidR="007756DD" w:rsidRDefault="007756DD">
      <w:pPr>
        <w:pStyle w:val="Ttulo3"/>
      </w:pPr>
      <w:bookmarkStart w:id="12" w:name="__RefHeading__25_185515354"/>
      <w:bookmarkEnd w:id="12"/>
      <w:r>
        <w:t>&lt;Opcional&gt; &lt;Nome de outro tipo específico de usuário &gt;</w:t>
      </w:r>
    </w:p>
    <w:p w:rsidR="007756DD" w:rsidRDefault="007756DD">
      <w:pPr>
        <w:pStyle w:val="TextoNormal"/>
        <w:rPr>
          <w:rFonts w:eastAsia="Arial"/>
        </w:rPr>
      </w:pPr>
      <w:r>
        <w:t>&lt;Prossiga no detalhamento das características dos usuários, descrevendo todos os tipos de usuário que for necessário, cada um em uma subseção.&gt;</w:t>
      </w:r>
    </w:p>
    <w:p w:rsidR="007756DD" w:rsidRDefault="007756DD">
      <w:pPr>
        <w:pStyle w:val="Ttulo3"/>
        <w:sectPr w:rsidR="007756DD">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20" w:footer="720" w:gutter="0"/>
          <w:pgNumType w:start="1"/>
          <w:cols w:space="720"/>
          <w:docGrid w:linePitch="360"/>
        </w:sectPr>
      </w:pPr>
      <w:bookmarkStart w:id="13" w:name="__RefHeading__27_185515354"/>
      <w:bookmarkEnd w:id="13"/>
      <w:r>
        <w:rPr>
          <w:rFonts w:eastAsia="Arial"/>
        </w:rPr>
        <w:t>…</w:t>
      </w:r>
    </w:p>
    <w:p w:rsidR="007756DD" w:rsidRDefault="007756DD">
      <w:pPr>
        <w:pStyle w:val="TextoNormal"/>
        <w:spacing w:before="0" w:after="0"/>
        <w:jc w:val="right"/>
      </w:pPr>
      <w:r>
        <w:rPr>
          <w:noProof/>
        </w:rPr>
        <w:lastRenderedPageBreak/>
        <mc:AlternateContent>
          <mc:Choice Requires="wps">
            <w:drawing>
              <wp:anchor distT="0" distB="0" distL="114300" distR="114300" simplePos="0" relativeHeight="251656704" behindDoc="0" locked="0" layoutInCell="1" allowOverlap="1">
                <wp:simplePos x="0" y="0"/>
                <wp:positionH relativeFrom="page">
                  <wp:posOffset>6309995</wp:posOffset>
                </wp:positionH>
                <wp:positionV relativeFrom="paragraph">
                  <wp:posOffset>635</wp:posOffset>
                </wp:positionV>
                <wp:extent cx="368300" cy="469265"/>
                <wp:effectExtent l="0" t="0" r="0" b="0"/>
                <wp:wrapSquare wrapText="largest"/>
                <wp:docPr id="9502940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4692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56DD" w:rsidRDefault="007756DD">
                            <w:pPr>
                              <w:pStyle w:val="Captulo"/>
                            </w:pPr>
                            <w:r>
                              <w:rPr>
                                <w:b w:val="0"/>
                              </w:rPr>
                              <w:object w:dxaOrig="581" w:dyaOrig="739">
                                <v:shape id="_x0000_i1028" type="#_x0000_t75" style="width:29.4pt;height:36.6pt" filled="t">
                                  <v:fill opacity="0" color2="black"/>
                                  <v:imagedata r:id="rId33" o:title=""/>
                                </v:shape>
                                <o:OLEObject Type="Embed" ProgID="Word.Document.8" ShapeID="_x0000_i1028" DrawAspect="Content" ObjectID="_1834852669" r:id="rId34"/>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left:0;text-align:left;margin-left:496.85pt;margin-top:.05pt;width:29pt;height:36.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" stroked="f">
                <v:fill opacity="0"/>
                <v:textbox inset="0,0,0,0">
                  <w:txbxContent>
                    <w:p w:rsidR="007756DD" w:rsidRDefault="007756DD">
                      <w:pPr>
                        <w:pStyle w:val="Captulo"/>
                      </w:pPr>
                      <w:r>
                        <w:rPr>
                          <w:b w:val="0"/>
                        </w:rPr>
                        <w:object w:dxaOrig="581" w:dyaOrig="739">
                          <v:shape id="_x0000_i1028" type="#_x0000_t75" style="width:29.4pt;height:36.6pt" filled="t">
                            <v:fill opacity="0" color2="black"/>
                            <v:imagedata r:id="rId33" o:title=""/>
                          </v:shape>
                          <o:OLEObject Type="Embed" ProgID="Word.Document.8" ShapeID="_x0000_i1028" DrawAspect="Content" ObjectID="_1834852669" r:id="rId35"/>
                        </w:object>
                      </w:r>
                    </w:p>
                  </w:txbxContent>
                </v:textbox>
                <w10:wrap type="square" side="largest" anchorx="page"/>
              </v:shape>
            </w:pict>
          </mc:Fallback>
        </mc:AlternateContent>
      </w:r>
      <w:r>
        <w:rPr>
          <w:rFonts w:ascii="Arial" w:hAnsi="Arial" w:cs="Arial"/>
          <w:b/>
          <w:sz w:val="24"/>
        </w:rPr>
        <w:t>Capítulo</w:t>
      </w:r>
    </w:p>
    <w:p w:rsidR="007756DD" w:rsidRDefault="007756DD">
      <w:pPr>
        <w:pStyle w:val="Ttulo1"/>
      </w:pPr>
      <w:bookmarkStart w:id="14" w:name="__RefHeading__29_185515354"/>
      <w:bookmarkEnd w:id="14"/>
      <w:r>
        <w:t xml:space="preserve">Requisitos funcionais </w:t>
      </w:r>
      <w:bookmarkEnd w:id="10"/>
      <w:r>
        <w:t>(casos de uso)</w:t>
      </w:r>
    </w:p>
    <w:p w:rsidR="007756DD" w:rsidRDefault="007756DD">
      <w:pPr>
        <w:pStyle w:val="TextoNormal"/>
      </w:pPr>
      <w:r>
        <w:t xml:space="preserve">&lt;Nesta seção, apresente todos os requisitos funcionais, ou casos de uso, do sistema. Em sistemas grandes é comum haver muitos casos de uso e, para facilitar a visualização deste documento, você pode agrupá-los em subseções de casos de uso correlacionados. Os nomes das subseções devem ser únicos e pequenos (3 palavras no máximo) e podem ser formados por palavras, números e/ou abreviações. </w:t>
      </w:r>
    </w:p>
    <w:p w:rsidR="007756DD" w:rsidRDefault="007756DD">
      <w:pPr>
        <w:pStyle w:val="TextoNormal"/>
      </w:pPr>
      <w:r>
        <w:t>Cada um dos casos de uso deve ser descrito em um</w:t>
      </w:r>
      <w:r>
        <w:rPr>
          <w:i/>
        </w:rPr>
        <w:t xml:space="preserve"> </w:t>
      </w:r>
      <w:r>
        <w:t>bloco específico, seguindo o modelo descrito abaixo. O identificador do bloco deve conter o número do caso de uso (por exemplo, [RF001]) e o seu nome. Se os casos de uso forem agrupados em subseções específicas, a numeração deles deve ser reiniciada a cada subseção (dentro de uma mesma subseção, todo caso de uso deve ter um número de identificação único).</w:t>
      </w:r>
    </w:p>
    <w:p w:rsidR="007756DD" w:rsidRDefault="007756DD">
      <w:pPr>
        <w:pStyle w:val="TextoNormal"/>
      </w:pPr>
      <w:r>
        <w:t>Quando a primeira versão deste documento for disponibilizada para a equipe de desenvolvimento, os nomes das subseções e os números dos casos de uso não devem ser modificados ou reaproveitados, para não invalidar referências externas feitas a eles.&gt;</w:t>
      </w:r>
    </w:p>
    <w:p w:rsidR="007756DD" w:rsidRDefault="007756DD">
      <w:pPr>
        <w:pStyle w:val="Ttulo2"/>
      </w:pPr>
      <w:bookmarkStart w:id="15" w:name="__RefHeading__31_185515354"/>
      <w:bookmarkEnd w:id="15"/>
      <w:r>
        <w:t>&lt;Nome de subseção para agrupar casos de uso correlacionados&gt;</w:t>
      </w:r>
    </w:p>
    <w:p w:rsidR="007756DD" w:rsidRDefault="007756DD">
      <w:pPr>
        <w:pStyle w:val="TextoNormal"/>
      </w:pPr>
      <w:r>
        <w:t>&lt;Utilize este espaço para descrever características comuns dos casos de uso desta seção, explicitando o motivo do seu agrupamento em uma seção única.</w:t>
      </w:r>
    </w:p>
    <w:p w:rsidR="007756DD" w:rsidRDefault="007756DD">
      <w:pPr>
        <w:pStyle w:val="TextoNormal"/>
        <w:rPr>
          <w:rFonts w:eastAsia="Arial"/>
        </w:rPr>
      </w:pPr>
      <w:r>
        <w:t>Se todos os casos de uso desta seção estiverem relacionados com o mesmo ator você pode informar isso aqui, especificando qual é o ator em questão, e eliminar o campo “Ator:” das descrições dos casos de uso feitas nos blocos a seguir.&gt;</w:t>
      </w:r>
    </w:p>
    <w:p w:rsidR="007756DD" w:rsidRDefault="007756DD" w:rsidP="00E2622F">
      <w:pPr>
        <w:pStyle w:val="Requisito"/>
        <w:rPr>
          <w:b w:val="0"/>
        </w:rPr>
      </w:pPr>
      <w:bookmarkStart w:id="16" w:name="__RefHeading__33_185515354"/>
      <w:bookmarkEnd w:id="16"/>
      <w:r>
        <w:rPr>
          <w:rFonts w:eastAsia="Arial"/>
        </w:rPr>
        <w:t xml:space="preserve"> </w:t>
      </w:r>
      <w:r>
        <w:t>[RF001</w:t>
      </w:r>
      <w:proofErr w:type="gramStart"/>
      <w:r>
        <w:t xml:space="preserve">] </w:t>
      </w:r>
      <w:r w:rsidR="00E2622F">
        <w:t>Cadastrar</w:t>
      </w:r>
      <w:proofErr w:type="gramEnd"/>
    </w:p>
    <w:p w:rsidR="007756DD" w:rsidRDefault="007756DD">
      <w:pPr>
        <w:pStyle w:val="TextoNormal"/>
        <w:rPr>
          <w:b/>
        </w:rPr>
      </w:pPr>
      <w:r>
        <w:rPr>
          <w:b/>
        </w:rPr>
        <w:t>Ator</w:t>
      </w:r>
      <w:r>
        <w:t>: &lt;informe o(s) ator(es) do caso de uso &gt;</w:t>
      </w:r>
    </w:p>
    <w:tbl>
      <w:tblPr>
        <w:tblW w:w="0" w:type="auto"/>
        <w:tblInd w:w="534" w:type="dxa"/>
        <w:tblLayout w:type="fixed"/>
        <w:tblLook w:val="0000" w:firstRow="0" w:lastRow="0" w:firstColumn="0" w:lastColumn="0" w:noHBand="0" w:noVBand="0"/>
      </w:tblPr>
      <w:tblGrid>
        <w:gridCol w:w="1559"/>
        <w:gridCol w:w="425"/>
        <w:gridCol w:w="1701"/>
        <w:gridCol w:w="425"/>
        <w:gridCol w:w="1985"/>
        <w:gridCol w:w="425"/>
        <w:gridCol w:w="1381"/>
      </w:tblGrid>
      <w:tr w:rsidR="00A571AB">
        <w:tc>
          <w:tcPr>
            <w:tcW w:w="1559" w:type="dxa"/>
            <w:shd w:val="clear" w:color="auto" w:fill="auto"/>
            <w:vAlign w:val="center"/>
          </w:tcPr>
          <w:p w:rsidR="007756DD" w:rsidRDefault="007756DD">
            <w:pPr>
              <w:pStyle w:val="TextoNormal"/>
              <w:ind w:left="33"/>
              <w:rPr>
                <w:rFonts w:ascii="Wingdings" w:hAnsi="Wingdings"/>
              </w:rPr>
            </w:pPr>
            <w:r>
              <w:rPr>
                <w:b/>
              </w:rPr>
              <w:t>Prioridade</w:t>
            </w:r>
            <w:r>
              <w:t>:</w:t>
            </w:r>
          </w:p>
        </w:tc>
        <w:tc>
          <w:tcPr>
            <w:tcW w:w="425" w:type="dxa"/>
            <w:shd w:val="clear" w:color="auto" w:fill="auto"/>
            <w:vAlign w:val="center"/>
          </w:tcPr>
          <w:p w:rsidR="007756DD" w:rsidRDefault="00E2622F">
            <w:pPr>
              <w:spacing w:before="240" w:after="240"/>
              <w:jc w:val="right"/>
            </w:pPr>
            <w:r>
              <w:rPr>
                <w:rFonts w:ascii="Wingdings" w:hAnsi="Wingdings"/>
              </w:rPr>
              <w:t></w:t>
            </w:r>
          </w:p>
        </w:tc>
        <w:tc>
          <w:tcPr>
            <w:tcW w:w="1701" w:type="dxa"/>
            <w:shd w:val="clear" w:color="auto" w:fill="auto"/>
            <w:vAlign w:val="center"/>
          </w:tcPr>
          <w:p w:rsidR="007756DD" w:rsidRDefault="007756DD">
            <w:pPr>
              <w:pStyle w:val="TextoNormal"/>
              <w:ind w:left="0"/>
              <w:rPr>
                <w:rFonts w:ascii="Wingdings" w:hAnsi="Wingdings"/>
              </w:rPr>
            </w:pPr>
            <w:r>
              <w:t>Essencial</w:t>
            </w:r>
          </w:p>
        </w:tc>
        <w:tc>
          <w:tcPr>
            <w:tcW w:w="425" w:type="dxa"/>
            <w:shd w:val="clear" w:color="auto" w:fill="auto"/>
            <w:vAlign w:val="center"/>
          </w:tcPr>
          <w:p w:rsidR="007756DD" w:rsidRDefault="007756DD">
            <w:pPr>
              <w:spacing w:before="240" w:after="240"/>
              <w:jc w:val="right"/>
            </w:pPr>
            <w:r>
              <w:rPr>
                <w:rFonts w:ascii="Wingdings" w:hAnsi="Wingdings"/>
              </w:rPr>
              <w:t></w:t>
            </w:r>
          </w:p>
        </w:tc>
        <w:tc>
          <w:tcPr>
            <w:tcW w:w="1985" w:type="dxa"/>
            <w:shd w:val="clear" w:color="auto" w:fill="auto"/>
            <w:vAlign w:val="center"/>
          </w:tcPr>
          <w:p w:rsidR="007756DD" w:rsidRDefault="007756DD">
            <w:pPr>
              <w:pStyle w:val="TextoNormal"/>
              <w:ind w:left="0"/>
              <w:rPr>
                <w:rFonts w:ascii="Wingdings" w:hAnsi="Wingdings"/>
              </w:rPr>
            </w:pPr>
            <w:r>
              <w:t>Importante</w:t>
            </w:r>
          </w:p>
        </w:tc>
        <w:tc>
          <w:tcPr>
            <w:tcW w:w="425" w:type="dxa"/>
            <w:shd w:val="clear" w:color="auto" w:fill="auto"/>
            <w:vAlign w:val="center"/>
          </w:tcPr>
          <w:p w:rsidR="007756DD" w:rsidRDefault="007756DD">
            <w:pPr>
              <w:spacing w:before="240" w:after="240"/>
              <w:jc w:val="right"/>
            </w:pPr>
            <w:r>
              <w:rPr>
                <w:rFonts w:ascii="Wingdings" w:hAnsi="Wingdings"/>
              </w:rPr>
              <w:t></w:t>
            </w:r>
          </w:p>
        </w:tc>
        <w:tc>
          <w:tcPr>
            <w:tcW w:w="1381" w:type="dxa"/>
            <w:shd w:val="clear" w:color="auto" w:fill="auto"/>
            <w:vAlign w:val="center"/>
          </w:tcPr>
          <w:p w:rsidR="007756DD" w:rsidRDefault="007756DD">
            <w:pPr>
              <w:pStyle w:val="TextoNormal"/>
              <w:ind w:left="0"/>
              <w:rPr>
                <w:b/>
              </w:rPr>
            </w:pPr>
            <w:r>
              <w:t>Desejável</w:t>
            </w:r>
          </w:p>
        </w:tc>
      </w:tr>
    </w:tbl>
    <w:p w:rsidR="007756DD" w:rsidRDefault="007756DD">
      <w:pPr>
        <w:pStyle w:val="TextoNormal"/>
        <w:rPr>
          <w:b/>
        </w:rPr>
      </w:pPr>
      <w:r>
        <w:rPr>
          <w:b/>
        </w:rPr>
        <w:t xml:space="preserve">Entradas e </w:t>
      </w:r>
      <w:proofErr w:type="spellStart"/>
      <w:proofErr w:type="gramStart"/>
      <w:r>
        <w:rPr>
          <w:b/>
        </w:rPr>
        <w:t>pré</w:t>
      </w:r>
      <w:proofErr w:type="spellEnd"/>
      <w:r>
        <w:rPr>
          <w:b/>
        </w:rPr>
        <w:t xml:space="preserve"> condições</w:t>
      </w:r>
      <w:proofErr w:type="gramEnd"/>
      <w:r>
        <w:t xml:space="preserve">: &lt;Liste aqui todas as entradas e/ou </w:t>
      </w:r>
      <w:proofErr w:type="spellStart"/>
      <w:r>
        <w:t>pré</w:t>
      </w:r>
      <w:proofErr w:type="spellEnd"/>
      <w:r>
        <w:t xml:space="preserve"> condições do caso de uso. </w:t>
      </w:r>
      <w:proofErr w:type="spellStart"/>
      <w:r>
        <w:t>Pré</w:t>
      </w:r>
      <w:proofErr w:type="spellEnd"/>
      <w:r>
        <w:t xml:space="preserve"> condição de um caso de uso é o estado em que o sistema deve estar para realizar o caso de uso.&gt;</w:t>
      </w:r>
    </w:p>
    <w:p w:rsidR="007756DD" w:rsidRDefault="007756DD">
      <w:pPr>
        <w:pStyle w:val="TextoNormal"/>
      </w:pPr>
      <w:r>
        <w:rPr>
          <w:b/>
        </w:rPr>
        <w:t>Saídas e pós condições</w:t>
      </w:r>
      <w:r>
        <w:t>: &lt;Liste aqui todas as saídas e/ou pós condições do caso de uso. Pós condição de um caso de uso é a lista de possíveis estados em que o sistema pode estar imediatamente após o término da realização do caso de uso.&gt;</w:t>
      </w:r>
    </w:p>
    <w:p w:rsidR="007756DD" w:rsidRDefault="007756DD">
      <w:pPr>
        <w:pStyle w:val="destaque1"/>
      </w:pPr>
      <w:bookmarkStart w:id="17" w:name="__RefHeading__35_185515354"/>
      <w:bookmarkEnd w:id="17"/>
      <w:r>
        <w:t>Fluxo de eventos principal</w:t>
      </w:r>
    </w:p>
    <w:p w:rsidR="007756DD" w:rsidRDefault="0015503D">
      <w:pPr>
        <w:pStyle w:val="TextoNormal"/>
      </w:pPr>
      <w:r>
        <w:t xml:space="preserve">O usuário entra no site sem estar </w:t>
      </w:r>
      <w:proofErr w:type="spellStart"/>
      <w:r>
        <w:t>logado</w:t>
      </w:r>
      <w:proofErr w:type="spellEnd"/>
      <w:r>
        <w:t>, clica na opção criar conta no topo da tela e se cadastra com um nome de usuário, senha...</w:t>
      </w:r>
      <w:bookmarkStart w:id="18" w:name="_GoBack"/>
      <w:bookmarkEnd w:id="18"/>
    </w:p>
    <w:p w:rsidR="007756DD" w:rsidRDefault="007756DD">
      <w:pPr>
        <w:pStyle w:val="destaque1"/>
      </w:pPr>
      <w:bookmarkStart w:id="19" w:name="__RefHeading__37_185515354"/>
      <w:bookmarkEnd w:id="19"/>
      <w:r>
        <w:t>&lt;Opcional&gt; Fluxos secundários (alternativos e de exceção)</w:t>
      </w:r>
    </w:p>
    <w:p w:rsidR="007756DD" w:rsidRDefault="007756DD">
      <w:pPr>
        <w:pStyle w:val="destaque2"/>
      </w:pPr>
      <w:r>
        <w:t>&lt;Fluxo secundário XXX&gt;</w:t>
      </w:r>
    </w:p>
    <w:p w:rsidR="007756DD" w:rsidRDefault="007756DD">
      <w:pPr>
        <w:pStyle w:val="TextoNormal"/>
      </w:pPr>
      <w:r>
        <w:t>&lt;Use este espaço para descrever o fluxo secundário XXX do caso de uso.&gt;</w:t>
      </w:r>
    </w:p>
    <w:p w:rsidR="007756DD" w:rsidRDefault="007756DD">
      <w:pPr>
        <w:pStyle w:val="destaque2"/>
      </w:pPr>
      <w:r>
        <w:lastRenderedPageBreak/>
        <w:t>&lt;Fluxo secundário YYY&gt;</w:t>
      </w:r>
    </w:p>
    <w:p w:rsidR="007756DD" w:rsidRDefault="007756DD">
      <w:pPr>
        <w:pStyle w:val="TextoNormal"/>
        <w:rPr>
          <w:rFonts w:eastAsia="Arial"/>
        </w:rPr>
      </w:pPr>
      <w:r>
        <w:t>&lt;Prossiga na descrição dos fluxos secundários do caso de uso, descrevendo cada um deles separadamente.&gt;</w:t>
      </w:r>
    </w:p>
    <w:p w:rsidR="007756DD" w:rsidRDefault="007756DD">
      <w:pPr>
        <w:pStyle w:val="Requisito"/>
      </w:pPr>
      <w:bookmarkStart w:id="20" w:name="__RefHeading__39_185515354"/>
      <w:bookmarkEnd w:id="20"/>
      <w:r>
        <w:rPr>
          <w:rFonts w:eastAsia="Arial"/>
        </w:rPr>
        <w:t xml:space="preserve"> </w:t>
      </w:r>
      <w:r>
        <w:t>[RF…] &lt;Nome de outro caso de uso&gt;</w:t>
      </w:r>
    </w:p>
    <w:p w:rsidR="007756DD" w:rsidRDefault="007756DD">
      <w:pPr>
        <w:pStyle w:val="TextoNormal"/>
      </w:pPr>
      <w:r>
        <w:t>&lt;Utilize os mesmos campos mostrados no bloco anterior para descrever este e os demais requisitos funcionais (casos de uso) desta subseção.&gt;</w:t>
      </w:r>
    </w:p>
    <w:p w:rsidR="007756DD" w:rsidRDefault="007756DD">
      <w:pPr>
        <w:pStyle w:val="Ttulo2"/>
      </w:pPr>
      <w:bookmarkStart w:id="21" w:name="__RefHeading__41_185515354"/>
      <w:bookmarkEnd w:id="21"/>
      <w:r>
        <w:t>&lt;Nome de outra subseção para agrupar outros casos de uso correlacionados&gt;</w:t>
      </w:r>
    </w:p>
    <w:p w:rsidR="007756DD" w:rsidRDefault="007756DD">
      <w:pPr>
        <w:pStyle w:val="TextoNormal"/>
        <w:rPr>
          <w:rFonts w:eastAsia="Arial"/>
        </w:rPr>
      </w:pPr>
      <w:r>
        <w:t>&lt;Prossiga de maneira similar à subseção anterior para descrever quaisquer outras subseções que forem usadas para agrupar requisitos funcionais.&gt;</w:t>
      </w:r>
    </w:p>
    <w:p w:rsidR="007756DD" w:rsidRDefault="007756DD">
      <w:pPr>
        <w:pStyle w:val="Ttulo2"/>
        <w:sectPr w:rsidR="007756DD">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440" w:header="720" w:footer="720" w:gutter="0"/>
          <w:pgNumType w:start="1"/>
          <w:cols w:space="720"/>
          <w:docGrid w:linePitch="360"/>
        </w:sectPr>
      </w:pPr>
      <w:bookmarkStart w:id="22" w:name="__RefHeading__43_185515354"/>
      <w:bookmarkEnd w:id="22"/>
      <w:r>
        <w:rPr>
          <w:rFonts w:eastAsia="Arial"/>
        </w:rPr>
        <w:t>…</w:t>
      </w:r>
    </w:p>
    <w:p w:rsidR="007756DD" w:rsidRDefault="007756DD">
      <w:pPr>
        <w:pStyle w:val="TextoNormal"/>
        <w:spacing w:before="0" w:after="0"/>
        <w:ind w:left="0"/>
        <w:jc w:val="right"/>
      </w:pPr>
      <w:r>
        <w:rPr>
          <w:noProof/>
        </w:rPr>
        <w:lastRenderedPageBreak/>
        <mc:AlternateContent>
          <mc:Choice Requires="wps">
            <w:drawing>
              <wp:anchor distT="0" distB="0" distL="114300" distR="114300" simplePos="0" relativeHeight="251657728" behindDoc="0" locked="0" layoutInCell="1" allowOverlap="1">
                <wp:simplePos x="0" y="0"/>
                <wp:positionH relativeFrom="page">
                  <wp:posOffset>6309995</wp:posOffset>
                </wp:positionH>
                <wp:positionV relativeFrom="paragraph">
                  <wp:posOffset>635</wp:posOffset>
                </wp:positionV>
                <wp:extent cx="368300" cy="469265"/>
                <wp:effectExtent l="0" t="0" r="0" b="0"/>
                <wp:wrapSquare wrapText="largest"/>
                <wp:docPr id="164736935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4692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56DD" w:rsidRDefault="007756DD">
                            <w:pPr>
                              <w:pStyle w:val="Captulo"/>
                            </w:pPr>
                            <w:r>
                              <w:rPr>
                                <w:b w:val="0"/>
                              </w:rPr>
                              <w:object w:dxaOrig="581" w:dyaOrig="739">
                                <v:shape id="_x0000_i1030" type="#_x0000_t75" style="width:29.4pt;height:36.6pt" filled="t">
                                  <v:fill opacity="0" color2="black"/>
                                  <v:imagedata r:id="rId42" o:title=""/>
                                </v:shape>
                                <o:OLEObject Type="Embed" ProgID="Word.Document.8" ShapeID="_x0000_i1030" DrawAspect="Content" ObjectID="_1834852670" r:id="rId43"/>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496.85pt;margin-top:.05pt;width:29pt;height:36.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" stroked="f">
                <v:fill opacity="0"/>
                <v:textbox inset="0,0,0,0">
                  <w:txbxContent>
                    <w:p w:rsidR="007756DD" w:rsidRDefault="007756DD">
                      <w:pPr>
                        <w:pStyle w:val="Captulo"/>
                      </w:pPr>
                      <w:r>
                        <w:rPr>
                          <w:b w:val="0"/>
                        </w:rPr>
                        <w:object w:dxaOrig="581" w:dyaOrig="739">
                          <v:shape id="_x0000_i1030" type="#_x0000_t75" style="width:29.4pt;height:36.6pt" filled="t">
                            <v:fill opacity="0" color2="black"/>
                            <v:imagedata r:id="rId42" o:title=""/>
                          </v:shape>
                          <o:OLEObject Type="Embed" ProgID="Word.Document.8" ShapeID="_x0000_i1030" DrawAspect="Content" ObjectID="_1834852670" r:id="rId44"/>
                        </w:object>
                      </w:r>
                    </w:p>
                  </w:txbxContent>
                </v:textbox>
                <w10:wrap type="square" side="largest" anchorx="page"/>
              </v:shape>
            </w:pict>
          </mc:Fallback>
        </mc:AlternateContent>
      </w:r>
      <w:r>
        <w:rPr>
          <w:rFonts w:ascii="Arial" w:hAnsi="Arial" w:cs="Arial"/>
          <w:b/>
          <w:sz w:val="24"/>
        </w:rPr>
        <w:t>Capítulo</w:t>
      </w:r>
    </w:p>
    <w:p w:rsidR="007756DD" w:rsidRDefault="007756DD">
      <w:pPr>
        <w:pStyle w:val="Ttulo1"/>
      </w:pPr>
      <w:bookmarkStart w:id="23" w:name="__RefHeading__45_185515354"/>
      <w:bookmarkEnd w:id="23"/>
      <w:r>
        <w:t>Requisitos não funcionais</w:t>
      </w:r>
    </w:p>
    <w:p w:rsidR="007756DD" w:rsidRDefault="007756DD">
      <w:pPr>
        <w:pStyle w:val="TextoNormal"/>
      </w:pPr>
      <w:r>
        <w:t>&lt;Esta seção deve conter os requisitos não funcionais do sistema. Para uma melhor organização deste documento, utilize as subseções abaixo para agrupar os requisitos não funcionais relacionados. Naturalmente, o número e tipo de subseções utilizadas depende do sistema que está sendo especificado e não é preciso utilizar todas elas. Simplesmente elimine as subseções para as quais não for encontrado nenhum requisito.</w:t>
      </w:r>
    </w:p>
    <w:p w:rsidR="007756DD" w:rsidRDefault="007756DD">
      <w:pPr>
        <w:pStyle w:val="TextoNormal"/>
      </w:pPr>
      <w:r>
        <w:t xml:space="preserve">Os requisitos não funcionais devem ser identificados com um identificador único, da mesma maneira que os requisitos funcionais (casos de uso). Inicie a numeração com o identificador NF001 e prossiga incrementando os números </w:t>
      </w:r>
      <w:proofErr w:type="gramStart"/>
      <w:r>
        <w:t>a</w:t>
      </w:r>
      <w:proofErr w:type="gramEnd"/>
      <w:r>
        <w:t xml:space="preserve"> medida que forem surgindo novos requisitos não funcionais. Reinicie a numeração em cada subseção. Forneça também um nome para o requisito, como foi feito para os requisitos funcionais.</w:t>
      </w:r>
    </w:p>
    <w:p w:rsidR="007756DD" w:rsidRDefault="007756DD">
      <w:pPr>
        <w:pStyle w:val="TextoNormal"/>
      </w:pPr>
      <w:r>
        <w:t>Descreva o requisito, assinale a sua prioridade e, em seguida, caso o requisito esteja relacionado a um caso de uso ou a um grupo de casos de uso específicos, utilize o campo “</w:t>
      </w:r>
      <w:r>
        <w:rPr>
          <w:b/>
        </w:rPr>
        <w:t>Caso(s) de uso associado(s):</w:t>
      </w:r>
      <w:r>
        <w:t>” para identificar o(s) caso(s) de uso correspondente(s). Se for um requisito não funcional do sistema como um todo, esse campo não precisa ser utilizado.&gt;</w:t>
      </w:r>
    </w:p>
    <w:p w:rsidR="007756DD" w:rsidRDefault="007756DD">
      <w:pPr>
        <w:pStyle w:val="Ttulo2"/>
      </w:pPr>
      <w:bookmarkStart w:id="24" w:name="__RefHeading__47_185515354"/>
      <w:bookmarkEnd w:id="24"/>
      <w:r>
        <w:t>Usabilidade</w:t>
      </w:r>
    </w:p>
    <w:p w:rsidR="007756DD" w:rsidRDefault="007756DD">
      <w:pPr>
        <w:pStyle w:val="TextoNormal"/>
      </w:pPr>
      <w:r>
        <w:t>Esta seção descreve os requisitos não funcionais associados à facilidade de uso da interface com o usuário, material de treinamento e documentação do sistema.</w:t>
      </w:r>
    </w:p>
    <w:p w:rsidR="007756DD" w:rsidRDefault="007756DD">
      <w:pPr>
        <w:pStyle w:val="Requisito"/>
      </w:pPr>
      <w:bookmarkStart w:id="25" w:name="__RefHeading__49_185515354"/>
      <w:bookmarkEnd w:id="25"/>
      <w:r>
        <w:t>[NF001] &lt;Nome do requisito&gt;</w:t>
      </w:r>
    </w:p>
    <w:p w:rsidR="007756DD" w:rsidRDefault="007756DD">
      <w:pPr>
        <w:pStyle w:val="TextoNormal"/>
        <w:rPr>
          <w:b/>
        </w:rPr>
      </w:pPr>
      <w:r>
        <w:t xml:space="preserve">&lt;Descreva o requisito não funcional e substitua um dos símbolos abaixo por </w:t>
      </w:r>
      <w:r>
        <w:rPr>
          <w:rFonts w:ascii="Wingdings" w:hAnsi="Wingdings"/>
        </w:rPr>
        <w:t></w:t>
      </w:r>
      <w:r>
        <w:t>, para indicar a sua prioridade.&gt;</w:t>
      </w:r>
    </w:p>
    <w:tbl>
      <w:tblPr>
        <w:tblW w:w="0" w:type="auto"/>
        <w:tblInd w:w="534" w:type="dxa"/>
        <w:tblLayout w:type="fixed"/>
        <w:tblLook w:val="0000" w:firstRow="0" w:lastRow="0" w:firstColumn="0" w:lastColumn="0" w:noHBand="0" w:noVBand="0"/>
      </w:tblPr>
      <w:tblGrid>
        <w:gridCol w:w="1559"/>
        <w:gridCol w:w="425"/>
        <w:gridCol w:w="1701"/>
        <w:gridCol w:w="425"/>
        <w:gridCol w:w="1985"/>
        <w:gridCol w:w="425"/>
        <w:gridCol w:w="1381"/>
      </w:tblGrid>
      <w:tr w:rsidR="00A571AB">
        <w:tc>
          <w:tcPr>
            <w:tcW w:w="1559" w:type="dxa"/>
            <w:shd w:val="clear" w:color="auto" w:fill="auto"/>
            <w:vAlign w:val="center"/>
          </w:tcPr>
          <w:p w:rsidR="007756DD" w:rsidRDefault="007756DD">
            <w:pPr>
              <w:pStyle w:val="TextoNormal"/>
              <w:ind w:left="33"/>
              <w:rPr>
                <w:rFonts w:ascii="Wingdings" w:hAnsi="Wingdings"/>
              </w:rPr>
            </w:pPr>
            <w:r>
              <w:rPr>
                <w:b/>
              </w:rPr>
              <w:t>Prioridade</w:t>
            </w:r>
            <w:r>
              <w:t>:</w:t>
            </w:r>
          </w:p>
        </w:tc>
        <w:tc>
          <w:tcPr>
            <w:tcW w:w="425" w:type="dxa"/>
            <w:shd w:val="clear" w:color="auto" w:fill="auto"/>
            <w:vAlign w:val="center"/>
          </w:tcPr>
          <w:p w:rsidR="007756DD" w:rsidRDefault="007756DD">
            <w:pPr>
              <w:spacing w:before="240" w:after="240"/>
              <w:jc w:val="right"/>
            </w:pPr>
            <w:r>
              <w:rPr>
                <w:rFonts w:ascii="Wingdings" w:hAnsi="Wingdings"/>
              </w:rPr>
              <w:t></w:t>
            </w:r>
          </w:p>
        </w:tc>
        <w:tc>
          <w:tcPr>
            <w:tcW w:w="1701" w:type="dxa"/>
            <w:shd w:val="clear" w:color="auto" w:fill="auto"/>
            <w:vAlign w:val="center"/>
          </w:tcPr>
          <w:p w:rsidR="007756DD" w:rsidRDefault="007756DD">
            <w:pPr>
              <w:pStyle w:val="TextoNormal"/>
              <w:ind w:left="0"/>
              <w:rPr>
                <w:rFonts w:ascii="Wingdings" w:hAnsi="Wingdings"/>
              </w:rPr>
            </w:pPr>
            <w:r>
              <w:t>Essencial</w:t>
            </w:r>
          </w:p>
        </w:tc>
        <w:tc>
          <w:tcPr>
            <w:tcW w:w="425" w:type="dxa"/>
            <w:shd w:val="clear" w:color="auto" w:fill="auto"/>
            <w:vAlign w:val="center"/>
          </w:tcPr>
          <w:p w:rsidR="007756DD" w:rsidRDefault="007756DD">
            <w:pPr>
              <w:spacing w:before="240" w:after="240"/>
              <w:jc w:val="right"/>
            </w:pPr>
            <w:r>
              <w:rPr>
                <w:rFonts w:ascii="Wingdings" w:hAnsi="Wingdings"/>
              </w:rPr>
              <w:t></w:t>
            </w:r>
          </w:p>
        </w:tc>
        <w:tc>
          <w:tcPr>
            <w:tcW w:w="1985" w:type="dxa"/>
            <w:shd w:val="clear" w:color="auto" w:fill="auto"/>
            <w:vAlign w:val="center"/>
          </w:tcPr>
          <w:p w:rsidR="007756DD" w:rsidRDefault="007756DD">
            <w:pPr>
              <w:pStyle w:val="TextoNormal"/>
              <w:ind w:left="0"/>
              <w:rPr>
                <w:rFonts w:ascii="Wingdings" w:hAnsi="Wingdings"/>
              </w:rPr>
            </w:pPr>
            <w:r>
              <w:t>Importante</w:t>
            </w:r>
          </w:p>
        </w:tc>
        <w:tc>
          <w:tcPr>
            <w:tcW w:w="425" w:type="dxa"/>
            <w:shd w:val="clear" w:color="auto" w:fill="auto"/>
            <w:vAlign w:val="center"/>
          </w:tcPr>
          <w:p w:rsidR="007756DD" w:rsidRDefault="007756DD">
            <w:pPr>
              <w:spacing w:before="240" w:after="240"/>
              <w:jc w:val="right"/>
            </w:pPr>
            <w:r>
              <w:rPr>
                <w:rFonts w:ascii="Wingdings" w:hAnsi="Wingdings"/>
              </w:rPr>
              <w:t></w:t>
            </w:r>
          </w:p>
        </w:tc>
        <w:tc>
          <w:tcPr>
            <w:tcW w:w="1381" w:type="dxa"/>
            <w:shd w:val="clear" w:color="auto" w:fill="auto"/>
            <w:vAlign w:val="center"/>
          </w:tcPr>
          <w:p w:rsidR="007756DD" w:rsidRDefault="007756DD">
            <w:pPr>
              <w:pStyle w:val="TextoNormal"/>
              <w:ind w:left="0"/>
              <w:rPr>
                <w:b/>
              </w:rPr>
            </w:pPr>
            <w:r>
              <w:t>Desejável</w:t>
            </w:r>
          </w:p>
        </w:tc>
      </w:tr>
    </w:tbl>
    <w:p w:rsidR="007756DD" w:rsidRDefault="007756DD">
      <w:pPr>
        <w:pStyle w:val="TextoNormal"/>
        <w:rPr>
          <w:rFonts w:eastAsia="Arial"/>
        </w:rPr>
      </w:pPr>
      <w:r>
        <w:rPr>
          <w:b/>
        </w:rPr>
        <w:t>&lt;Opcional&gt; Caso(s) de uso associado(s):</w:t>
      </w:r>
      <w:r>
        <w:t xml:space="preserve"> &lt;use este campo para identificar a que caso(s) de uso o requisito de usabilidade está relacionado.&gt;</w:t>
      </w:r>
    </w:p>
    <w:p w:rsidR="007756DD" w:rsidRDefault="007756DD">
      <w:pPr>
        <w:pStyle w:val="Requisito"/>
      </w:pPr>
      <w:bookmarkStart w:id="26" w:name="__RefHeading__51_185515354"/>
      <w:bookmarkEnd w:id="26"/>
      <w:r>
        <w:rPr>
          <w:rFonts w:eastAsia="Arial"/>
        </w:rPr>
        <w:t xml:space="preserve"> </w:t>
      </w:r>
      <w:r>
        <w:t>[NF…] &lt;Nome do requisito&gt;</w:t>
      </w:r>
    </w:p>
    <w:p w:rsidR="007756DD" w:rsidRDefault="007756DD">
      <w:pPr>
        <w:pStyle w:val="TextoNormal"/>
      </w:pPr>
      <w:r>
        <w:t>&lt;Utilize os mesmos campos mostrados no bloco anterior para descrever este e os demais requisitos não funcionais de usabilidade.&gt;</w:t>
      </w:r>
    </w:p>
    <w:p w:rsidR="007756DD" w:rsidRDefault="007756DD">
      <w:pPr>
        <w:pStyle w:val="Ttulo2"/>
      </w:pPr>
      <w:bookmarkStart w:id="27" w:name="__RefHeading__53_185515354"/>
      <w:bookmarkEnd w:id="27"/>
      <w:r>
        <w:t>Confiabilidade</w:t>
      </w:r>
    </w:p>
    <w:p w:rsidR="007756DD" w:rsidRDefault="007756DD">
      <w:pPr>
        <w:pStyle w:val="TextoNormal"/>
      </w:pPr>
      <w:r>
        <w:t xml:space="preserve">Esta seção descreve os requisitos não funcionais associados à </w:t>
      </w:r>
      <w:proofErr w:type="spellStart"/>
      <w:r>
        <w:t>freqüência</w:t>
      </w:r>
      <w:proofErr w:type="spellEnd"/>
      <w:r>
        <w:t xml:space="preserve">, severidade de falhas do sistema e habilidade de recuperação das mesmas, bem como à </w:t>
      </w:r>
      <w:proofErr w:type="spellStart"/>
      <w:r>
        <w:t>corretude</w:t>
      </w:r>
      <w:proofErr w:type="spellEnd"/>
      <w:r>
        <w:t xml:space="preserve"> do sistema. </w:t>
      </w:r>
    </w:p>
    <w:p w:rsidR="007756DD" w:rsidRDefault="007756DD">
      <w:pPr>
        <w:pStyle w:val="Requisito"/>
      </w:pPr>
      <w:bookmarkStart w:id="28" w:name="__RefHeading__55_185515354"/>
      <w:bookmarkEnd w:id="28"/>
      <w:r>
        <w:t>[NF…] &lt;Nome do requisito&gt;</w:t>
      </w:r>
    </w:p>
    <w:p w:rsidR="007756DD" w:rsidRDefault="007756DD">
      <w:pPr>
        <w:pStyle w:val="TextoNormal"/>
      </w:pPr>
      <w:r>
        <w:t>&lt;Utilize os mesmos campos mostrados na seção 4.1 para descrever este e os demais requisitos não funcionais de confiabilidade.&gt;</w:t>
      </w:r>
    </w:p>
    <w:p w:rsidR="007756DD" w:rsidRDefault="007756DD">
      <w:pPr>
        <w:pStyle w:val="Ttulo2"/>
      </w:pPr>
      <w:bookmarkStart w:id="29" w:name="__RefHeading__57_185515354"/>
      <w:bookmarkEnd w:id="29"/>
      <w:r>
        <w:lastRenderedPageBreak/>
        <w:t>Desempenho</w:t>
      </w:r>
    </w:p>
    <w:p w:rsidR="007756DD" w:rsidRDefault="007756DD">
      <w:pPr>
        <w:pStyle w:val="TextoNormal"/>
      </w:pPr>
      <w:r>
        <w:t>Esta seção descreve os requisitos não funcionais associados à eficiência, uso de recursos e tempo de resposta do sistema.</w:t>
      </w:r>
    </w:p>
    <w:p w:rsidR="007756DD" w:rsidRDefault="007756DD">
      <w:pPr>
        <w:pStyle w:val="Requisito"/>
      </w:pPr>
      <w:bookmarkStart w:id="30" w:name="__RefHeading__59_185515354"/>
      <w:bookmarkEnd w:id="30"/>
      <w:r>
        <w:t>[NF…] &lt;Nome do requisito&gt;</w:t>
      </w:r>
    </w:p>
    <w:p w:rsidR="007756DD" w:rsidRDefault="007756DD">
      <w:pPr>
        <w:pStyle w:val="TextoNormal"/>
      </w:pPr>
      <w:r>
        <w:t>&lt;Utilize os mesmos campos mostrados na seção 4.1 para descrever este e os demais requisitos não funcionais de desempenho.&gt;</w:t>
      </w:r>
    </w:p>
    <w:p w:rsidR="007756DD" w:rsidRDefault="007756DD">
      <w:pPr>
        <w:pStyle w:val="Ttulo2"/>
      </w:pPr>
      <w:bookmarkStart w:id="31" w:name="__RefHeading__61_185515354"/>
      <w:bookmarkEnd w:id="31"/>
      <w:r>
        <w:t>Segurança</w:t>
      </w:r>
    </w:p>
    <w:p w:rsidR="007756DD" w:rsidRDefault="007756DD">
      <w:pPr>
        <w:pStyle w:val="TextoNormal"/>
      </w:pPr>
      <w:r>
        <w:t xml:space="preserve">Esta seção descreve os requisitos não funcionais associados à integridade, privacidade e autenticidade dos dados do sistema. </w:t>
      </w:r>
    </w:p>
    <w:p w:rsidR="007756DD" w:rsidRDefault="007756DD">
      <w:pPr>
        <w:pStyle w:val="Requisito"/>
      </w:pPr>
      <w:bookmarkStart w:id="32" w:name="__RefHeading__63_185515354"/>
      <w:bookmarkEnd w:id="32"/>
      <w:r>
        <w:t>[NF…] &lt;Nome do requisito&gt;</w:t>
      </w:r>
    </w:p>
    <w:p w:rsidR="007756DD" w:rsidRDefault="007756DD">
      <w:pPr>
        <w:pStyle w:val="TextoNormal"/>
      </w:pPr>
      <w:r>
        <w:t>&lt;Utilize os mesmos campos mostrados na seção 4.1 para descrever este e os demais requisitos não funcionais de segurança.&gt;</w:t>
      </w:r>
    </w:p>
    <w:p w:rsidR="007756DD" w:rsidRDefault="007756DD">
      <w:pPr>
        <w:pStyle w:val="Ttulo2"/>
      </w:pPr>
      <w:bookmarkStart w:id="33" w:name="__RefHeading__65_185515354"/>
      <w:bookmarkEnd w:id="33"/>
      <w:r>
        <w:t>Distribuição</w:t>
      </w:r>
    </w:p>
    <w:p w:rsidR="007756DD" w:rsidRDefault="007756DD">
      <w:pPr>
        <w:pStyle w:val="TextoNormal"/>
      </w:pPr>
      <w:r>
        <w:t>Esta seção descreve os requisitos não funcionais associados à distribuição da versão executável do sistema.</w:t>
      </w:r>
    </w:p>
    <w:p w:rsidR="007756DD" w:rsidRDefault="007756DD">
      <w:pPr>
        <w:pStyle w:val="Requisito"/>
      </w:pPr>
      <w:bookmarkStart w:id="34" w:name="__RefHeading__67_185515354"/>
      <w:bookmarkEnd w:id="34"/>
      <w:r>
        <w:t>[NF…] &lt;Nome do requisito&gt;</w:t>
      </w:r>
    </w:p>
    <w:p w:rsidR="007756DD" w:rsidRDefault="007756DD">
      <w:pPr>
        <w:pStyle w:val="TextoNormal"/>
      </w:pPr>
      <w:r>
        <w:t>&lt;Utilize os mesmos campos mostrados na seção 4.1 para descrever este e os demais requisitos não funcionais de distribuição.&gt;</w:t>
      </w:r>
    </w:p>
    <w:p w:rsidR="007756DD" w:rsidRDefault="007756DD">
      <w:pPr>
        <w:pStyle w:val="Ttulo2"/>
      </w:pPr>
      <w:bookmarkStart w:id="35" w:name="__RefHeading__69_185515354"/>
      <w:bookmarkEnd w:id="35"/>
      <w:r>
        <w:t>Padrões</w:t>
      </w:r>
    </w:p>
    <w:p w:rsidR="007756DD" w:rsidRDefault="007756DD">
      <w:pPr>
        <w:pStyle w:val="TextoNormal"/>
      </w:pPr>
      <w:r>
        <w:t xml:space="preserve">Esta seção descreve os requisitos não funcionais associados a padrões ou normas que devem ser seguidos pelo sistema ou pelo seu processo de desenvolvimento. </w:t>
      </w:r>
    </w:p>
    <w:p w:rsidR="007756DD" w:rsidRDefault="007756DD">
      <w:pPr>
        <w:pStyle w:val="TextoNormal"/>
      </w:pPr>
      <w:r>
        <w:t xml:space="preserve">&lt;Se você mencionar documentos relacionados, não esqueça de listá-los na seção 1.3.&gt; </w:t>
      </w:r>
    </w:p>
    <w:p w:rsidR="007756DD" w:rsidRDefault="007756DD">
      <w:pPr>
        <w:pStyle w:val="Requisito"/>
      </w:pPr>
      <w:bookmarkStart w:id="36" w:name="__RefHeading__71_185515354"/>
      <w:bookmarkEnd w:id="36"/>
      <w:r>
        <w:t>[NF…] &lt;Nome do requisito&gt;</w:t>
      </w:r>
    </w:p>
    <w:p w:rsidR="007756DD" w:rsidRDefault="007756DD">
      <w:pPr>
        <w:pStyle w:val="TextoNormal"/>
      </w:pPr>
      <w:r>
        <w:t>&lt;Utilize os mesmos campos mostrados na seção 4.1 para descrever este e os demais requisitos não funcionais de adequação a padrões.&gt;</w:t>
      </w:r>
    </w:p>
    <w:p w:rsidR="007756DD" w:rsidRDefault="007756DD">
      <w:pPr>
        <w:pStyle w:val="Ttulo2"/>
      </w:pPr>
      <w:bookmarkStart w:id="37" w:name="__RefHeading__73_185515354"/>
      <w:bookmarkEnd w:id="37"/>
      <w:r>
        <w:t>Hardware e software</w:t>
      </w:r>
    </w:p>
    <w:p w:rsidR="007756DD" w:rsidRDefault="007756DD">
      <w:pPr>
        <w:pStyle w:val="TextoNormal"/>
      </w:pPr>
      <w:bookmarkStart w:id="38" w:name="_Ref471381570"/>
      <w:r>
        <w:t xml:space="preserve">Esta seção descreve os requisitos não funcionais associados ao hardware e software usados para desenvolver ou para executar o sistema. </w:t>
      </w:r>
    </w:p>
    <w:p w:rsidR="007756DD" w:rsidRDefault="007756DD">
      <w:pPr>
        <w:pStyle w:val="Requisito"/>
      </w:pPr>
      <w:bookmarkStart w:id="39" w:name="__RefHeading__75_185515354"/>
      <w:bookmarkEnd w:id="39"/>
      <w:r>
        <w:t>[NF…] &lt;Nome do requisito&gt;</w:t>
      </w:r>
    </w:p>
    <w:p w:rsidR="007756DD" w:rsidRDefault="007756DD">
      <w:pPr>
        <w:pStyle w:val="TextoNormal"/>
        <w:sectPr w:rsidR="007756DD">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20" w:footer="720" w:gutter="0"/>
          <w:pgNumType w:start="1"/>
          <w:cols w:space="720"/>
          <w:docGrid w:linePitch="360"/>
        </w:sectPr>
      </w:pPr>
      <w:r>
        <w:t>&lt;Utilize os mesmos campos mostrados na seção 4.1 para descrever este e os demais requisitos não funcionais de hardware e software.&gt;</w:t>
      </w:r>
    </w:p>
    <w:p w:rsidR="007756DD" w:rsidRDefault="007756DD">
      <w:pPr>
        <w:pStyle w:val="TextoNormal"/>
        <w:spacing w:before="0" w:after="0"/>
        <w:jc w:val="right"/>
      </w:pPr>
      <w:r>
        <w:rPr>
          <w:noProof/>
        </w:rPr>
        <w:lastRenderedPageBreak/>
        <mc:AlternateContent>
          <mc:Choice Requires="wps">
            <w:drawing>
              <wp:anchor distT="0" distB="0" distL="114300" distR="114300" simplePos="0" relativeHeight="251658752" behindDoc="0" locked="0" layoutInCell="1" allowOverlap="1">
                <wp:simplePos x="0" y="0"/>
                <wp:positionH relativeFrom="page">
                  <wp:posOffset>6309995</wp:posOffset>
                </wp:positionH>
                <wp:positionV relativeFrom="paragraph">
                  <wp:posOffset>635</wp:posOffset>
                </wp:positionV>
                <wp:extent cx="368300" cy="469265"/>
                <wp:effectExtent l="0" t="0" r="0" b="0"/>
                <wp:wrapSquare wrapText="largest"/>
                <wp:docPr id="17403370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4692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56DD" w:rsidRDefault="007756DD">
                            <w:pPr>
                              <w:pStyle w:val="Captulo"/>
                            </w:pPr>
                            <w:r>
                              <w:rPr>
                                <w:b w:val="0"/>
                              </w:rPr>
                              <w:object w:dxaOrig="581" w:dyaOrig="739">
                                <v:shape id="_x0000_i1032" type="#_x0000_t75" style="width:29.4pt;height:36.6pt" filled="t">
                                  <v:fill opacity="0" color2="black"/>
                                  <v:imagedata r:id="rId51" o:title=""/>
                                </v:shape>
                                <o:OLEObject Type="Embed" ProgID="Word.Document.8" ShapeID="_x0000_i1032" DrawAspect="Content" ObjectID="_1834852671" r:id="rId52"/>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0" type="#_x0000_t202" style="position:absolute;left:0;text-align:left;margin-left:496.85pt;margin-top:.05pt;width:29pt;height:36.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" stroked="f">
                <v:fill opacity="0"/>
                <v:textbox inset="0,0,0,0">
                  <w:txbxContent>
                    <w:p w:rsidR="007756DD" w:rsidRDefault="007756DD">
                      <w:pPr>
                        <w:pStyle w:val="Captulo"/>
                      </w:pPr>
                      <w:r>
                        <w:rPr>
                          <w:b w:val="0"/>
                        </w:rPr>
                        <w:object w:dxaOrig="581" w:dyaOrig="739">
                          <v:shape id="_x0000_i1032" type="#_x0000_t75" style="width:29.4pt;height:36.6pt" filled="t">
                            <v:fill opacity="0" color2="black"/>
                            <v:imagedata r:id="rId51" o:title=""/>
                          </v:shape>
                          <o:OLEObject Type="Embed" ProgID="Word.Document.8" ShapeID="_x0000_i1032" DrawAspect="Content" ObjectID="_1834852671" r:id="rId53"/>
                        </w:object>
                      </w:r>
                    </w:p>
                  </w:txbxContent>
                </v:textbox>
                <w10:wrap type="square" side="largest" anchorx="page"/>
              </v:shape>
            </w:pict>
          </mc:Fallback>
        </mc:AlternateContent>
      </w:r>
      <w:r>
        <w:rPr>
          <w:rFonts w:ascii="Arial" w:hAnsi="Arial" w:cs="Arial"/>
          <w:b/>
          <w:sz w:val="24"/>
        </w:rPr>
        <w:t>Capítulo</w:t>
      </w:r>
    </w:p>
    <w:p w:rsidR="007756DD" w:rsidRDefault="007756DD">
      <w:pPr>
        <w:pStyle w:val="Ttulo1"/>
      </w:pPr>
      <w:bookmarkStart w:id="40" w:name="__RefHeading__77_185515354"/>
      <w:bookmarkEnd w:id="40"/>
      <w:r>
        <w:t>&lt;Opcional&gt; Descrição da interface</w:t>
      </w:r>
      <w:bookmarkEnd w:id="38"/>
      <w:r>
        <w:t xml:space="preserve"> com o usuário</w:t>
      </w:r>
    </w:p>
    <w:p w:rsidR="007756DD" w:rsidRDefault="007756DD">
      <w:pPr>
        <w:pStyle w:val="TextoNormal"/>
      </w:pPr>
      <w:r>
        <w:t>&lt;Esta seção deve conter desenhos ou rascunhos das telas do sistema que forem necessários ou convenientes para esclarecer algum dos requisitos do sistema. Para sistemas que possuem protótipos ou versões já desenvolvidas é possível capturar as telas e apresentar figuras das mesmas.</w:t>
      </w:r>
    </w:p>
    <w:p w:rsidR="007756DD" w:rsidRDefault="007756DD">
      <w:pPr>
        <w:pStyle w:val="TextoNormal"/>
      </w:pPr>
      <w:r>
        <w:t>Use nomes e/ou números para identificar cada interface e descreva-as em seções independentes.&gt;</w:t>
      </w:r>
    </w:p>
    <w:p w:rsidR="007756DD" w:rsidRDefault="007756DD">
      <w:pPr>
        <w:pStyle w:val="Ttulo2"/>
      </w:pPr>
      <w:bookmarkStart w:id="41" w:name="__RefHeading__79_185515354"/>
      <w:bookmarkEnd w:id="41"/>
      <w:r>
        <w:t>&lt;Identificador de uma interface&gt;</w:t>
      </w:r>
    </w:p>
    <w:p w:rsidR="007756DD" w:rsidRDefault="007756DD">
      <w:pPr>
        <w:pStyle w:val="TextoNormal"/>
      </w:pPr>
      <w:r>
        <w:t xml:space="preserve">&lt;Descreva a interface em questão, através de figuras, diagramas e/ou texto. </w:t>
      </w:r>
    </w:p>
    <w:p w:rsidR="007756DD" w:rsidRDefault="007756DD">
      <w:pPr>
        <w:pStyle w:val="Ttulo3"/>
      </w:pPr>
      <w:bookmarkStart w:id="42" w:name="__RefHeading__81_185515354"/>
      <w:bookmarkEnd w:id="42"/>
      <w:r>
        <w:t>&lt;Opcional&gt; Críticas da interface</w:t>
      </w:r>
    </w:p>
    <w:p w:rsidR="007756DD" w:rsidRDefault="007756DD">
      <w:pPr>
        <w:pStyle w:val="TextoNormal"/>
      </w:pPr>
      <w:r>
        <w:t>&lt;Você pode fazer aqui a descrição de críticas simples de interface, como o tamanho e máscara de campos, simplificando assim a descrição dos fluxos de exceção.&gt;</w:t>
      </w:r>
    </w:p>
    <w:p w:rsidR="007756DD" w:rsidRDefault="007756DD">
      <w:pPr>
        <w:pStyle w:val="Ttulo2"/>
      </w:pPr>
      <w:bookmarkStart w:id="43" w:name="__RefHeading__83_185515354"/>
      <w:bookmarkEnd w:id="43"/>
      <w:r>
        <w:t>&lt;Identificador de outra interface&gt;</w:t>
      </w:r>
    </w:p>
    <w:p w:rsidR="007756DD" w:rsidRDefault="007756DD">
      <w:pPr>
        <w:pStyle w:val="TextoNormal"/>
        <w:rPr>
          <w:rFonts w:eastAsia="Arial"/>
        </w:rPr>
      </w:pPr>
      <w:r>
        <w:t>&lt;Prossiga no detalhamento das interfaces do sistema, descrevendo todas que for necessário, cada uma em uma subseção.&gt;</w:t>
      </w:r>
    </w:p>
    <w:p w:rsidR="007756DD" w:rsidRDefault="007756DD">
      <w:pPr>
        <w:pStyle w:val="Ttulo2"/>
        <w:spacing w:after="480"/>
        <w:jc w:val="right"/>
      </w:pPr>
      <w:bookmarkStart w:id="44" w:name="__RefHeading__85_185515354"/>
      <w:bookmarkEnd w:id="44"/>
      <w:r>
        <w:rPr>
          <w:rFonts w:eastAsia="Arial"/>
        </w:rPr>
        <w:t>…</w:t>
      </w:r>
      <w:bookmarkStart w:id="45" w:name="_Ref471361557"/>
      <w:bookmarkEnd w:id="45"/>
    </w:p>
    <w:sectPr w:rsidR="007756DD">
      <w:headerReference w:type="even" r:id="rId54"/>
      <w:headerReference w:type="default" r:id="rId55"/>
      <w:footerReference w:type="even" r:id="rId56"/>
      <w:footerReference w:type="default" r:id="rId57"/>
      <w:headerReference w:type="first" r:id="rId58"/>
      <w:footerReference w:type="first" r:id="rId5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3EED" w:rsidRDefault="00E63EED">
      <w:r>
        <w:separator/>
      </w:r>
    </w:p>
  </w:endnote>
  <w:endnote w:type="continuationSeparator" w:id="0">
    <w:p w:rsidR="00E63EED" w:rsidRDefault="00E63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80"/>
    <w:family w:val="swiss"/>
    <w:pitch w:val="variable"/>
  </w:font>
  <w:font w:name="DejaVu Sans">
    <w:charset w:val="80"/>
    <w:family w:val="auto"/>
    <w:pitch w:val="variable"/>
  </w:font>
  <w:font w:name="Lohit Hindi">
    <w:altName w:val="Yu Gothic"/>
    <w:charset w:val="80"/>
    <w:family w:val="auto"/>
    <w:pitch w:val="variable"/>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6487"/>
      <w:gridCol w:w="2799"/>
    </w:tblGrid>
    <w:tr w:rsidR="00A571AB">
      <w:tc>
        <w:tcPr>
          <w:tcW w:w="6487" w:type="dxa"/>
          <w:tcBorders>
            <w:top w:val="single" w:sz="4" w:space="0" w:color="000000"/>
          </w:tcBorders>
          <w:shd w:val="clear" w:color="auto" w:fill="auto"/>
        </w:tcPr>
        <w:p w:rsidR="007756DD" w:rsidRDefault="007756DD">
          <w:pPr>
            <w:pStyle w:val="Rodap"/>
          </w:pPr>
          <w:r>
            <w:t xml:space="preserve">Versão &lt;x&gt; </w:t>
          </w:r>
        </w:p>
      </w:tc>
      <w:tc>
        <w:tcPr>
          <w:tcW w:w="2799" w:type="dxa"/>
          <w:tcBorders>
            <w:top w:val="single" w:sz="4" w:space="0" w:color="000000"/>
          </w:tcBorders>
          <w:shd w:val="clear" w:color="auto" w:fill="auto"/>
        </w:tcPr>
        <w:p w:rsidR="007756DD" w:rsidRDefault="007756DD">
          <w:pPr>
            <w:pStyle w:val="Rodap"/>
            <w:jc w:val="right"/>
          </w:pPr>
          <w:r>
            <w:t>&lt;</w:t>
          </w:r>
          <w:proofErr w:type="spellStart"/>
          <w:r>
            <w:t>mes</w:t>
          </w:r>
          <w:proofErr w:type="spellEnd"/>
          <w:r>
            <w:t xml:space="preserve"> / ano&gt;</w:t>
          </w:r>
        </w:p>
      </w:tc>
    </w:tr>
  </w:tbl>
  <w:p w:rsidR="007756DD" w:rsidRDefault="007756DD">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6487"/>
      <w:gridCol w:w="2799"/>
    </w:tblGrid>
    <w:tr w:rsidR="00A571AB">
      <w:tc>
        <w:tcPr>
          <w:tcW w:w="6487" w:type="dxa"/>
          <w:tcBorders>
            <w:top w:val="single" w:sz="4" w:space="0" w:color="000000"/>
          </w:tcBorders>
          <w:shd w:val="clear" w:color="auto" w:fill="auto"/>
        </w:tcPr>
        <w:p w:rsidR="007756DD" w:rsidRDefault="007756DD">
          <w:pPr>
            <w:pStyle w:val="Rodap"/>
          </w:pPr>
          <w:r>
            <w:t>Versão &lt;</w:t>
          </w:r>
          <w:proofErr w:type="spellStart"/>
          <w:r>
            <w:t>x.y</w:t>
          </w:r>
          <w:proofErr w:type="spellEnd"/>
          <w:r>
            <w:t xml:space="preserve">&gt; </w:t>
          </w:r>
        </w:p>
      </w:tc>
      <w:tc>
        <w:tcPr>
          <w:tcW w:w="2799" w:type="dxa"/>
          <w:tcBorders>
            <w:top w:val="single" w:sz="4" w:space="0" w:color="000000"/>
          </w:tcBorders>
          <w:shd w:val="clear" w:color="auto" w:fill="auto"/>
        </w:tcPr>
        <w:p w:rsidR="007756DD" w:rsidRDefault="007756DD">
          <w:pPr>
            <w:pStyle w:val="Rodap"/>
            <w:jc w:val="right"/>
          </w:pPr>
          <w:r>
            <w:t>&lt;</w:t>
          </w:r>
          <w:proofErr w:type="spellStart"/>
          <w:r>
            <w:t>mes</w:t>
          </w:r>
          <w:proofErr w:type="spellEnd"/>
          <w:r>
            <w:t xml:space="preserve"> / ano&gt;</w:t>
          </w:r>
        </w:p>
      </w:tc>
    </w:tr>
  </w:tbl>
  <w:p w:rsidR="007756DD" w:rsidRDefault="007756DD">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6487"/>
      <w:gridCol w:w="2799"/>
    </w:tblGrid>
    <w:tr w:rsidR="00A571AB">
      <w:tc>
        <w:tcPr>
          <w:tcW w:w="6487" w:type="dxa"/>
          <w:tcBorders>
            <w:top w:val="single" w:sz="4" w:space="0" w:color="000000"/>
          </w:tcBorders>
          <w:shd w:val="clear" w:color="auto" w:fill="auto"/>
        </w:tcPr>
        <w:p w:rsidR="007756DD" w:rsidRDefault="007756DD">
          <w:pPr>
            <w:pStyle w:val="Rodap"/>
          </w:pPr>
          <w:r>
            <w:t>Versão &lt;</w:t>
          </w:r>
          <w:proofErr w:type="spellStart"/>
          <w:r>
            <w:t>x.y</w:t>
          </w:r>
          <w:proofErr w:type="spellEnd"/>
          <w:r>
            <w:t xml:space="preserve">&gt; </w:t>
          </w:r>
        </w:p>
      </w:tc>
      <w:tc>
        <w:tcPr>
          <w:tcW w:w="2799" w:type="dxa"/>
          <w:tcBorders>
            <w:top w:val="single" w:sz="4" w:space="0" w:color="000000"/>
          </w:tcBorders>
          <w:shd w:val="clear" w:color="auto" w:fill="auto"/>
        </w:tcPr>
        <w:p w:rsidR="007756DD" w:rsidRDefault="007756DD">
          <w:pPr>
            <w:pStyle w:val="Rodap"/>
            <w:jc w:val="right"/>
          </w:pPr>
          <w:r>
            <w:t>&lt;</w:t>
          </w:r>
          <w:proofErr w:type="spellStart"/>
          <w:r>
            <w:t>mes</w:t>
          </w:r>
          <w:proofErr w:type="spellEnd"/>
          <w:r>
            <w:t xml:space="preserve"> / ano&gt;</w:t>
          </w:r>
        </w:p>
      </w:tc>
    </w:tr>
  </w:tbl>
  <w:p w:rsidR="007756DD" w:rsidRDefault="007756DD">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6487"/>
      <w:gridCol w:w="2799"/>
    </w:tblGrid>
    <w:tr w:rsidR="00A571AB">
      <w:tc>
        <w:tcPr>
          <w:tcW w:w="6487" w:type="dxa"/>
          <w:tcBorders>
            <w:top w:val="single" w:sz="4" w:space="0" w:color="000000"/>
          </w:tcBorders>
          <w:shd w:val="clear" w:color="auto" w:fill="auto"/>
        </w:tcPr>
        <w:p w:rsidR="007756DD" w:rsidRDefault="007756DD">
          <w:pPr>
            <w:pStyle w:val="Rodap"/>
          </w:pPr>
          <w:r>
            <w:t>Versão &lt;</w:t>
          </w:r>
          <w:proofErr w:type="spellStart"/>
          <w:r>
            <w:t>x.y</w:t>
          </w:r>
          <w:proofErr w:type="spellEnd"/>
          <w:r>
            <w:t xml:space="preserve">&gt; </w:t>
          </w:r>
        </w:p>
      </w:tc>
      <w:tc>
        <w:tcPr>
          <w:tcW w:w="2799" w:type="dxa"/>
          <w:tcBorders>
            <w:top w:val="single" w:sz="4" w:space="0" w:color="000000"/>
          </w:tcBorders>
          <w:shd w:val="clear" w:color="auto" w:fill="auto"/>
        </w:tcPr>
        <w:p w:rsidR="007756DD" w:rsidRDefault="007756DD">
          <w:pPr>
            <w:pStyle w:val="Rodap"/>
            <w:jc w:val="right"/>
          </w:pPr>
          <w:r>
            <w:t>&lt;</w:t>
          </w:r>
          <w:proofErr w:type="spellStart"/>
          <w:r>
            <w:t>mes</w:t>
          </w:r>
          <w:proofErr w:type="spellEnd"/>
          <w:r>
            <w:t xml:space="preserve"> / ano&gt;</w:t>
          </w:r>
        </w:p>
      </w:tc>
    </w:tr>
  </w:tbl>
  <w:p w:rsidR="007756DD" w:rsidRDefault="007756DD">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6487"/>
      <w:gridCol w:w="2799"/>
    </w:tblGrid>
    <w:tr w:rsidR="00A571AB">
      <w:tc>
        <w:tcPr>
          <w:tcW w:w="6487" w:type="dxa"/>
          <w:tcBorders>
            <w:top w:val="single" w:sz="4" w:space="0" w:color="000000"/>
          </w:tcBorders>
          <w:shd w:val="clear" w:color="auto" w:fill="auto"/>
        </w:tcPr>
        <w:p w:rsidR="007756DD" w:rsidRDefault="007756DD">
          <w:pPr>
            <w:pStyle w:val="Rodap"/>
          </w:pPr>
          <w:r>
            <w:t>Versão &lt;</w:t>
          </w:r>
          <w:proofErr w:type="spellStart"/>
          <w:r>
            <w:t>x.y</w:t>
          </w:r>
          <w:proofErr w:type="spellEnd"/>
          <w:r>
            <w:t xml:space="preserve">&gt; </w:t>
          </w:r>
        </w:p>
      </w:tc>
      <w:tc>
        <w:tcPr>
          <w:tcW w:w="2799" w:type="dxa"/>
          <w:tcBorders>
            <w:top w:val="single" w:sz="4" w:space="0" w:color="000000"/>
          </w:tcBorders>
          <w:shd w:val="clear" w:color="auto" w:fill="auto"/>
        </w:tcPr>
        <w:p w:rsidR="007756DD" w:rsidRDefault="007756DD">
          <w:pPr>
            <w:pStyle w:val="Rodap"/>
            <w:jc w:val="right"/>
          </w:pPr>
          <w:r>
            <w:t>&lt;</w:t>
          </w:r>
          <w:proofErr w:type="spellStart"/>
          <w:r>
            <w:t>mes</w:t>
          </w:r>
          <w:proofErr w:type="spellEnd"/>
          <w:r>
            <w:t xml:space="preserve"> / ano&gt;</w:t>
          </w:r>
        </w:p>
      </w:tc>
    </w:tr>
  </w:tbl>
  <w:p w:rsidR="007756DD" w:rsidRDefault="007756DD">
    <w:pPr>
      <w:pStyle w:val="Rodap"/>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6487"/>
      <w:gridCol w:w="2799"/>
    </w:tblGrid>
    <w:tr w:rsidR="00A571AB">
      <w:tc>
        <w:tcPr>
          <w:tcW w:w="6487" w:type="dxa"/>
          <w:tcBorders>
            <w:top w:val="single" w:sz="4" w:space="0" w:color="000000"/>
          </w:tcBorders>
          <w:shd w:val="clear" w:color="auto" w:fill="auto"/>
        </w:tcPr>
        <w:p w:rsidR="007756DD" w:rsidRDefault="007756DD">
          <w:pPr>
            <w:pStyle w:val="Rodap"/>
          </w:pPr>
          <w:r>
            <w:t>Versão &lt;</w:t>
          </w:r>
          <w:proofErr w:type="spellStart"/>
          <w:r>
            <w:t>x.y</w:t>
          </w:r>
          <w:proofErr w:type="spellEnd"/>
          <w:r>
            <w:t xml:space="preserve">&gt; </w:t>
          </w:r>
        </w:p>
      </w:tc>
      <w:tc>
        <w:tcPr>
          <w:tcW w:w="2799" w:type="dxa"/>
          <w:tcBorders>
            <w:top w:val="single" w:sz="4" w:space="0" w:color="000000"/>
          </w:tcBorders>
          <w:shd w:val="clear" w:color="auto" w:fill="auto"/>
        </w:tcPr>
        <w:p w:rsidR="007756DD" w:rsidRDefault="007756DD">
          <w:pPr>
            <w:pStyle w:val="Rodap"/>
            <w:jc w:val="right"/>
          </w:pPr>
          <w:r>
            <w:t>&lt;</w:t>
          </w:r>
          <w:proofErr w:type="spellStart"/>
          <w:r>
            <w:t>mes</w:t>
          </w:r>
          <w:proofErr w:type="spellEnd"/>
          <w:r>
            <w:t xml:space="preserve"> / ano&gt;</w:t>
          </w:r>
        </w:p>
      </w:tc>
    </w:tr>
  </w:tbl>
  <w:p w:rsidR="007756DD" w:rsidRDefault="007756DD">
    <w:pPr>
      <w:pStyle w:val="Rodap"/>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3EED" w:rsidRDefault="00E63EED">
      <w:r>
        <w:separator/>
      </w:r>
    </w:p>
  </w:footnote>
  <w:footnote w:type="continuationSeparator" w:id="0">
    <w:p w:rsidR="00E63EED" w:rsidRDefault="00E63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pPr>
      <w:pStyle w:val="Cabealho"/>
    </w:pPr>
    <w:r>
      <w:t>Documento de Requisitos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pPr>
      <w:pStyle w:val="Cabealho"/>
    </w:pPr>
    <w:r>
      <w:rPr>
        <w:rStyle w:val="Nmerodepgina"/>
      </w:rPr>
      <w:t>Documento de Requisitos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4621"/>
      <w:gridCol w:w="4621"/>
    </w:tblGrid>
    <w:tr w:rsidR="00A571AB">
      <w:tc>
        <w:tcPr>
          <w:tcW w:w="4621" w:type="dxa"/>
          <w:shd w:val="clear" w:color="auto" w:fill="auto"/>
        </w:tcPr>
        <w:p w:rsidR="007756DD" w:rsidRDefault="007756DD">
          <w:pPr>
            <w:pStyle w:val="Cabealho"/>
            <w:rPr>
              <w:rStyle w:val="Nmerodepgina"/>
            </w:rPr>
          </w:pPr>
          <w:r>
            <w:rPr>
              <w:rStyle w:val="Nmerodepgina"/>
            </w:rPr>
            <w:t>Documento de Requisitos</w:t>
          </w:r>
        </w:p>
      </w:tc>
      <w:tc>
        <w:tcPr>
          <w:tcW w:w="4621" w:type="dxa"/>
          <w:shd w:val="clear" w:color="auto" w:fill="auto"/>
        </w:tcPr>
        <w:p w:rsidR="007756DD" w:rsidRDefault="007756DD">
          <w:pPr>
            <w:pStyle w:val="Cabealho"/>
            <w:jc w:val="right"/>
          </w:pPr>
          <w:r>
            <w:rPr>
              <w:rStyle w:val="Nmerodepgina"/>
            </w:rPr>
            <w:t>Introdução – P</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r>
            <w:rPr>
              <w:rStyle w:val="Nmerodepgina"/>
              <w:lang w:eastAsia="en-US"/>
            </w:rPr>
            <w:t xml:space="preserve"> / </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p>
      </w:tc>
    </w:tr>
  </w:tbl>
  <w:p w:rsidR="007756DD" w:rsidRDefault="007756DD">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4621"/>
      <w:gridCol w:w="4621"/>
    </w:tblGrid>
    <w:tr w:rsidR="00A571AB">
      <w:tc>
        <w:tcPr>
          <w:tcW w:w="4621" w:type="dxa"/>
          <w:shd w:val="clear" w:color="auto" w:fill="auto"/>
        </w:tcPr>
        <w:p w:rsidR="007756DD" w:rsidRDefault="007756DD">
          <w:pPr>
            <w:pStyle w:val="Cabealho"/>
            <w:rPr>
              <w:rStyle w:val="Nmerodepgina"/>
            </w:rPr>
          </w:pPr>
          <w:r>
            <w:rPr>
              <w:rStyle w:val="Nmerodepgina"/>
            </w:rPr>
            <w:t>Documento de Requisitos</w:t>
          </w:r>
        </w:p>
      </w:tc>
      <w:tc>
        <w:tcPr>
          <w:tcW w:w="4621" w:type="dxa"/>
          <w:shd w:val="clear" w:color="auto" w:fill="auto"/>
        </w:tcPr>
        <w:p w:rsidR="007756DD" w:rsidRDefault="007756DD">
          <w:pPr>
            <w:pStyle w:val="Cabealho"/>
            <w:jc w:val="right"/>
          </w:pPr>
          <w:r>
            <w:rPr>
              <w:rStyle w:val="Nmerodepgina"/>
            </w:rPr>
            <w:t>Descrição geral do sistema – C1. P</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r>
            <w:rPr>
              <w:rStyle w:val="Nmerodepgina"/>
              <w:lang w:eastAsia="en-US"/>
            </w:rPr>
            <w:t xml:space="preserve"> / </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p>
      </w:tc>
    </w:tr>
  </w:tbl>
  <w:p w:rsidR="007756DD" w:rsidRDefault="007756DD">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4621"/>
      <w:gridCol w:w="4621"/>
    </w:tblGrid>
    <w:tr w:rsidR="00A571AB">
      <w:tc>
        <w:tcPr>
          <w:tcW w:w="4621" w:type="dxa"/>
          <w:shd w:val="clear" w:color="auto" w:fill="auto"/>
        </w:tcPr>
        <w:p w:rsidR="007756DD" w:rsidRDefault="007756DD">
          <w:pPr>
            <w:pStyle w:val="Cabealho"/>
            <w:rPr>
              <w:rStyle w:val="Nmerodepgina"/>
            </w:rPr>
          </w:pPr>
          <w:r>
            <w:rPr>
              <w:rStyle w:val="Nmerodepgina"/>
            </w:rPr>
            <w:t>Documento de Requisitos</w:t>
          </w:r>
        </w:p>
      </w:tc>
      <w:tc>
        <w:tcPr>
          <w:tcW w:w="4621" w:type="dxa"/>
          <w:shd w:val="clear" w:color="auto" w:fill="auto"/>
        </w:tcPr>
        <w:p w:rsidR="007756DD" w:rsidRDefault="007756DD">
          <w:pPr>
            <w:pStyle w:val="Cabealho"/>
            <w:jc w:val="right"/>
          </w:pPr>
          <w:r>
            <w:rPr>
              <w:rStyle w:val="Nmerodepgina"/>
            </w:rPr>
            <w:t>Requisitos funcionais – C2. P</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r>
            <w:rPr>
              <w:rStyle w:val="Nmerodepgina"/>
              <w:lang w:eastAsia="en-US"/>
            </w:rPr>
            <w:t xml:space="preserve"> / </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p>
      </w:tc>
    </w:tr>
  </w:tbl>
  <w:p w:rsidR="007756DD" w:rsidRDefault="007756DD">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4621"/>
      <w:gridCol w:w="4621"/>
    </w:tblGrid>
    <w:tr w:rsidR="00A571AB">
      <w:tc>
        <w:tcPr>
          <w:tcW w:w="4621" w:type="dxa"/>
          <w:shd w:val="clear" w:color="auto" w:fill="auto"/>
        </w:tcPr>
        <w:p w:rsidR="007756DD" w:rsidRDefault="007756DD">
          <w:pPr>
            <w:pStyle w:val="Cabealho"/>
            <w:rPr>
              <w:rStyle w:val="Nmerodepgina"/>
            </w:rPr>
          </w:pPr>
          <w:r>
            <w:rPr>
              <w:rStyle w:val="Nmerodepgina"/>
            </w:rPr>
            <w:t>Documento de Requisitos</w:t>
          </w:r>
        </w:p>
      </w:tc>
      <w:tc>
        <w:tcPr>
          <w:tcW w:w="4621" w:type="dxa"/>
          <w:shd w:val="clear" w:color="auto" w:fill="auto"/>
        </w:tcPr>
        <w:p w:rsidR="007756DD" w:rsidRDefault="007756DD">
          <w:pPr>
            <w:pStyle w:val="Cabealho"/>
            <w:jc w:val="right"/>
          </w:pPr>
          <w:r>
            <w:rPr>
              <w:rStyle w:val="Nmerodepgina"/>
            </w:rPr>
            <w:t>Requisitos não funcionais – C3. P</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r>
            <w:rPr>
              <w:rStyle w:val="Nmerodepgina"/>
              <w:lang w:eastAsia="en-US"/>
            </w:rPr>
            <w:t xml:space="preserve"> / </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2</w:t>
          </w:r>
          <w:r>
            <w:rPr>
              <w:rStyle w:val="Nmerodepgina"/>
              <w:lang w:eastAsia="en-US"/>
            </w:rPr>
            <w:fldChar w:fldCharType="end"/>
          </w:r>
        </w:p>
      </w:tc>
    </w:tr>
  </w:tbl>
  <w:p w:rsidR="007756DD" w:rsidRDefault="007756DD">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4621"/>
      <w:gridCol w:w="4621"/>
    </w:tblGrid>
    <w:tr w:rsidR="00A571AB">
      <w:tc>
        <w:tcPr>
          <w:tcW w:w="4621" w:type="dxa"/>
          <w:shd w:val="clear" w:color="auto" w:fill="auto"/>
        </w:tcPr>
        <w:p w:rsidR="007756DD" w:rsidRDefault="007756DD">
          <w:pPr>
            <w:pStyle w:val="Cabealho"/>
            <w:rPr>
              <w:rStyle w:val="Nmerodepgina"/>
            </w:rPr>
          </w:pPr>
          <w:r>
            <w:rPr>
              <w:rStyle w:val="Nmerodepgina"/>
            </w:rPr>
            <w:t>Documento de Requisitos</w:t>
          </w:r>
        </w:p>
      </w:tc>
      <w:tc>
        <w:tcPr>
          <w:tcW w:w="4621" w:type="dxa"/>
          <w:shd w:val="clear" w:color="auto" w:fill="auto"/>
        </w:tcPr>
        <w:p w:rsidR="007756DD" w:rsidRDefault="007756DD">
          <w:pPr>
            <w:pStyle w:val="Cabealho"/>
            <w:jc w:val="right"/>
          </w:pPr>
          <w:r>
            <w:rPr>
              <w:rStyle w:val="Nmerodepgina"/>
            </w:rPr>
            <w:t>&lt;Opcional&gt; Descrição da interface com o usuário – C4. P</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1</w:t>
          </w:r>
          <w:r>
            <w:rPr>
              <w:rStyle w:val="Nmerodepgina"/>
              <w:lang w:eastAsia="en-US"/>
            </w:rPr>
            <w:fldChar w:fldCharType="end"/>
          </w:r>
          <w:r>
            <w:rPr>
              <w:rStyle w:val="Nmerodepgina"/>
              <w:lang w:eastAsia="en-US"/>
            </w:rPr>
            <w:t xml:space="preserve"> / </w:t>
          </w:r>
          <w:r>
            <w:rPr>
              <w:rStyle w:val="Nmerodepgina"/>
              <w:lang w:eastAsia="en-US"/>
            </w:rPr>
            <w:fldChar w:fldCharType="begin"/>
          </w:r>
          <w:r>
            <w:rPr>
              <w:rStyle w:val="Nmerodepgina"/>
              <w:lang w:eastAsia="en-US"/>
            </w:rPr>
            <w:instrText xml:space="preserve"> PAGE </w:instrText>
          </w:r>
          <w:r>
            <w:rPr>
              <w:rStyle w:val="Nmerodepgina"/>
              <w:lang w:eastAsia="en-US"/>
            </w:rPr>
            <w:fldChar w:fldCharType="separate"/>
          </w:r>
          <w:r>
            <w:rPr>
              <w:rStyle w:val="Nmerodepgina"/>
              <w:lang w:eastAsia="en-US"/>
            </w:rPr>
            <w:t>1</w:t>
          </w:r>
          <w:r>
            <w:rPr>
              <w:rStyle w:val="Nmerodepgina"/>
              <w:lang w:eastAsia="en-US"/>
            </w:rPr>
            <w:fldChar w:fldCharType="end"/>
          </w:r>
        </w:p>
      </w:tc>
    </w:tr>
  </w:tbl>
  <w:p w:rsidR="007756DD" w:rsidRDefault="007756DD">
    <w:pPr>
      <w:pStyle w:val="Cabealh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6DD" w:rsidRDefault="007756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decimal"/>
      <w:pStyle w:val="Ttulo3"/>
      <w:lvlText w:val=".%3"/>
      <w:lvlJc w:val="left"/>
      <w:pPr>
        <w:tabs>
          <w:tab w:val="num" w:pos="576"/>
        </w:tabs>
        <w:ind w:left="0" w:firstLine="0"/>
      </w:pPr>
    </w:lvl>
    <w:lvl w:ilvl="3">
      <w:start w:val="1"/>
      <w:numFmt w:val="decimal"/>
      <w:pStyle w:val="Ttulo4"/>
      <w:lvlText w:val="..%4"/>
      <w:lvlJc w:val="left"/>
      <w:pPr>
        <w:tabs>
          <w:tab w:val="num" w:pos="576"/>
        </w:tabs>
        <w:ind w:left="0" w:firstLine="0"/>
      </w:pPr>
    </w:lvl>
    <w:lvl w:ilvl="4">
      <w:start w:val="1"/>
      <w:numFmt w:val="decimal"/>
      <w:pStyle w:val="Ttulo5"/>
      <w:lvlText w:val="...%5"/>
      <w:lvlJc w:val="left"/>
      <w:pPr>
        <w:tabs>
          <w:tab w:val="num" w:pos="0"/>
        </w:tabs>
        <w:ind w:left="0" w:firstLine="0"/>
      </w:pPr>
    </w:lvl>
    <w:lvl w:ilvl="5">
      <w:start w:val="1"/>
      <w:numFmt w:val="decimal"/>
      <w:pStyle w:val="Ttulo6"/>
      <w:lvlText w:val="...%4.%5.%6."/>
      <w:lvlJc w:val="left"/>
      <w:pPr>
        <w:tabs>
          <w:tab w:val="num" w:pos="0"/>
        </w:tabs>
        <w:ind w:left="0" w:firstLine="0"/>
      </w:pPr>
    </w:lvl>
    <w:lvl w:ilvl="6">
      <w:start w:val="1"/>
      <w:numFmt w:val="decimal"/>
      <w:pStyle w:val="Ttulo7"/>
      <w:lvlText w:val="...%4.%5.%6.%7."/>
      <w:lvlJc w:val="left"/>
      <w:pPr>
        <w:tabs>
          <w:tab w:val="num" w:pos="0"/>
        </w:tabs>
        <w:ind w:left="0" w:firstLine="0"/>
      </w:pPr>
    </w:lvl>
    <w:lvl w:ilvl="7">
      <w:start w:val="1"/>
      <w:numFmt w:val="decimal"/>
      <w:pStyle w:val="Ttulo8"/>
      <w:lvlText w:val="...%4.%5.%6.%7.%8."/>
      <w:lvlJc w:val="left"/>
      <w:pPr>
        <w:tabs>
          <w:tab w:val="num" w:pos="0"/>
        </w:tabs>
        <w:ind w:left="0" w:firstLine="0"/>
      </w:pPr>
    </w:lvl>
    <w:lvl w:ilvl="8">
      <w:start w:val="1"/>
      <w:numFmt w:val="decimal"/>
      <w:pStyle w:val="Ttulo9"/>
      <w:lvlText w:val="...%4.%5.%6.%7.%8.%9."/>
      <w:lvlJc w:val="left"/>
      <w:pPr>
        <w:tabs>
          <w:tab w:val="num" w:pos="0"/>
        </w:tabs>
        <w:ind w:left="0" w:firstLine="0"/>
      </w:pPr>
    </w:lvl>
  </w:abstractNum>
  <w:abstractNum w:abstractNumId="1" w15:restartNumberingAfterBreak="0">
    <w:nsid w:val="00000002"/>
    <w:multiLevelType w:val="singleLevel"/>
    <w:tmpl w:val="00000002"/>
    <w:name w:val="WW8Num4"/>
    <w:lvl w:ilvl="0">
      <w:start w:val="1"/>
      <w:numFmt w:val="bullet"/>
      <w:pStyle w:val="Commarcadores1"/>
      <w:lvlText w:val=""/>
      <w:lvlJc w:val="left"/>
      <w:pPr>
        <w:tabs>
          <w:tab w:val="num" w:pos="360"/>
        </w:tabs>
        <w:ind w:left="360" w:hanging="360"/>
      </w:pPr>
      <w:rPr>
        <w:rFonts w:ascii="Symbol" w:hAnsi="Symbol" w:cs="Symbol"/>
      </w:rPr>
    </w:lvl>
  </w:abstractNum>
  <w:abstractNum w:abstractNumId="2" w15:restartNumberingAfterBreak="0">
    <w:nsid w:val="00000003"/>
    <w:multiLevelType w:val="singleLevel"/>
    <w:tmpl w:val="00000003"/>
    <w:name w:val="WW8Num16"/>
    <w:lvl w:ilvl="0">
      <w:start w:val="1"/>
      <w:numFmt w:val="decimal"/>
      <w:pStyle w:val="Numerada1"/>
      <w:lvlText w:val="%1."/>
      <w:lvlJc w:val="left"/>
      <w:pPr>
        <w:tabs>
          <w:tab w:val="num" w:pos="283"/>
        </w:tabs>
        <w:ind w:left="283" w:hanging="283"/>
      </w:pPr>
    </w:lvl>
  </w:abstractNum>
  <w:abstractNum w:abstractNumId="3" w15:restartNumberingAfterBreak="0">
    <w:nsid w:val="00000004"/>
    <w:multiLevelType w:val="multilevel"/>
    <w:tmpl w:val="00000004"/>
    <w:name w:val="WW8StyleNum"/>
    <w:lvl w:ilvl="0">
      <w:start w:val="1"/>
      <w:numFmt w:val="bullet"/>
      <w:pStyle w:val="Commarcadores31"/>
      <w:lvlText w:null="1"/>
      <w:lvlJc w:val="left"/>
      <w:pPr>
        <w:tabs>
          <w:tab w:val="num" w:pos="283"/>
        </w:tabs>
        <w:ind w:left="283"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StyleNum1"/>
    <w:lvl w:ilvl="0">
      <w:start w:val="1"/>
      <w:numFmt w:val="decimal"/>
      <w:pStyle w:val="Ttulo-Subitem"/>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StyleNum2"/>
    <w:lvl w:ilvl="0">
      <w:start w:val="1"/>
      <w:numFmt w:val="bullet"/>
      <w:pStyle w:val="Bullet1"/>
      <w:lvlText w:null="1"/>
      <w:lvlJc w:val="left"/>
      <w:pPr>
        <w:tabs>
          <w:tab w:val="num" w:pos="283"/>
        </w:tabs>
        <w:ind w:left="283"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StyleNum3"/>
    <w:lvl w:ilvl="0">
      <w:start w:val="1"/>
      <w:numFmt w:val="bullet"/>
      <w:pStyle w:val="Bullet2"/>
      <w:lvlText w:null="1"/>
      <w:lvlJc w:val="left"/>
      <w:pPr>
        <w:tabs>
          <w:tab w:val="num" w:pos="283"/>
        </w:tabs>
        <w:ind w:left="283"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StyleNum4"/>
    <w:lvl w:ilvl="0">
      <w:start w:val="1"/>
      <w:numFmt w:val="bullet"/>
      <w:pStyle w:val="Padrao"/>
      <w:lvlText w:null="1"/>
      <w:lvlJc w:val="left"/>
      <w:pPr>
        <w:tabs>
          <w:tab w:val="num" w:pos="283"/>
        </w:tabs>
        <w:ind w:left="283" w:hanging="283"/>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1A"/>
    <w:rsid w:val="000E5A7B"/>
    <w:rsid w:val="00111D6C"/>
    <w:rsid w:val="0015503D"/>
    <w:rsid w:val="00442B2B"/>
    <w:rsid w:val="00741A65"/>
    <w:rsid w:val="007756DD"/>
    <w:rsid w:val="007D4F00"/>
    <w:rsid w:val="008C4B4C"/>
    <w:rsid w:val="00A571AB"/>
    <w:rsid w:val="00C07711"/>
    <w:rsid w:val="00C20B1A"/>
    <w:rsid w:val="00CC2CE1"/>
    <w:rsid w:val="00D304CC"/>
    <w:rsid w:val="00D76245"/>
    <w:rsid w:val="00E2622F"/>
    <w:rsid w:val="00E63EE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9AE9642"/>
  <w15:chartTrackingRefBased/>
  <w15:docId w15:val="{5C0D0DE3-7853-4993-8C3D-5E464D08D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lang w:eastAsia="zh-CN"/>
    </w:rPr>
  </w:style>
  <w:style w:type="paragraph" w:styleId="Ttulo1">
    <w:name w:val="heading 1"/>
    <w:basedOn w:val="Normal"/>
    <w:next w:val="TextoNormal"/>
    <w:qFormat/>
    <w:pPr>
      <w:keepNext/>
      <w:numPr>
        <w:numId w:val="1"/>
      </w:numPr>
      <w:spacing w:after="480"/>
      <w:jc w:val="right"/>
      <w:outlineLvl w:val="0"/>
    </w:pPr>
    <w:rPr>
      <w:rFonts w:ascii="Arial" w:hAnsi="Arial" w:cs="Arial"/>
      <w:b/>
      <w:kern w:val="1"/>
      <w:sz w:val="40"/>
    </w:rPr>
  </w:style>
  <w:style w:type="paragraph" w:styleId="Ttulo2">
    <w:name w:val="heading 2"/>
    <w:next w:val="TextoNormal"/>
    <w:qFormat/>
    <w:pPr>
      <w:keepNext/>
      <w:numPr>
        <w:ilvl w:val="1"/>
        <w:numId w:val="1"/>
      </w:numPr>
      <w:shd w:val="clear" w:color="auto" w:fill="CCCCCC"/>
      <w:suppressAutoHyphens/>
      <w:spacing w:before="360" w:after="120"/>
      <w:outlineLvl w:val="1"/>
    </w:pPr>
    <w:rPr>
      <w:rFonts w:ascii="Arial" w:hAnsi="Arial" w:cs="Arial"/>
      <w:b/>
      <w:sz w:val="28"/>
    </w:rPr>
  </w:style>
  <w:style w:type="paragraph" w:styleId="Ttulo3">
    <w:name w:val="heading 3"/>
    <w:next w:val="TextoNormal"/>
    <w:qFormat/>
    <w:pPr>
      <w:keepNext/>
      <w:numPr>
        <w:ilvl w:val="2"/>
        <w:numId w:val="1"/>
      </w:numPr>
      <w:suppressAutoHyphens/>
      <w:spacing w:before="240" w:after="60"/>
      <w:outlineLvl w:val="2"/>
    </w:pPr>
    <w:rPr>
      <w:rFonts w:ascii="Arial" w:hAnsi="Arial" w:cs="Arial"/>
      <w:b/>
      <w:sz w:val="24"/>
    </w:rPr>
  </w:style>
  <w:style w:type="paragraph" w:styleId="Ttulo4">
    <w:name w:val="heading 4"/>
    <w:basedOn w:val="Normal"/>
    <w:next w:val="Normal"/>
    <w:qFormat/>
    <w:pPr>
      <w:keepNext/>
      <w:numPr>
        <w:ilvl w:val="3"/>
        <w:numId w:val="1"/>
      </w:numPr>
      <w:spacing w:before="240" w:after="60"/>
      <w:outlineLvl w:val="3"/>
    </w:pPr>
    <w:rPr>
      <w:rFonts w:ascii="Arial" w:hAnsi="Arial" w:cs="Arial"/>
      <w:b/>
    </w:rPr>
  </w:style>
  <w:style w:type="paragraph" w:styleId="Ttulo5">
    <w:name w:val="heading 5"/>
    <w:basedOn w:val="Normal"/>
    <w:next w:val="Normal"/>
    <w:qFormat/>
    <w:pPr>
      <w:numPr>
        <w:ilvl w:val="4"/>
        <w:numId w:val="1"/>
      </w:numPr>
      <w:spacing w:before="240" w:after="60"/>
      <w:ind w:left="1152"/>
      <w:outlineLvl w:val="4"/>
    </w:pPr>
    <w:rPr>
      <w:rFonts w:ascii="Arial" w:hAnsi="Arial" w:cs="Arial"/>
      <w:sz w:val="22"/>
    </w:rPr>
  </w:style>
  <w:style w:type="paragraph" w:styleId="Ttulo6">
    <w:name w:val="heading 6"/>
    <w:basedOn w:val="Normal"/>
    <w:next w:val="Normal"/>
    <w:qFormat/>
    <w:pPr>
      <w:numPr>
        <w:ilvl w:val="5"/>
        <w:numId w:val="1"/>
      </w:numPr>
      <w:spacing w:before="240" w:after="60"/>
      <w:ind w:left="1152"/>
      <w:outlineLvl w:val="5"/>
    </w:pPr>
    <w:rPr>
      <w:i/>
      <w:sz w:val="22"/>
    </w:rPr>
  </w:style>
  <w:style w:type="paragraph" w:styleId="Ttulo7">
    <w:name w:val="heading 7"/>
    <w:basedOn w:val="Normal"/>
    <w:next w:val="Normal"/>
    <w:qFormat/>
    <w:pPr>
      <w:numPr>
        <w:ilvl w:val="6"/>
        <w:numId w:val="1"/>
      </w:numPr>
      <w:spacing w:before="240" w:after="60"/>
      <w:ind w:left="1152"/>
      <w:outlineLvl w:val="6"/>
    </w:pPr>
    <w:rPr>
      <w:rFonts w:ascii="Arial" w:hAnsi="Arial" w:cs="Arial"/>
    </w:rPr>
  </w:style>
  <w:style w:type="paragraph" w:styleId="Ttulo8">
    <w:name w:val="heading 8"/>
    <w:basedOn w:val="Normal"/>
    <w:next w:val="Normal"/>
    <w:qFormat/>
    <w:pPr>
      <w:numPr>
        <w:ilvl w:val="7"/>
        <w:numId w:val="1"/>
      </w:numPr>
      <w:spacing w:before="240" w:after="60"/>
      <w:ind w:left="1152"/>
      <w:outlineLvl w:val="7"/>
    </w:pPr>
    <w:rPr>
      <w:rFonts w:ascii="Arial" w:hAnsi="Arial" w:cs="Arial"/>
      <w:i/>
    </w:rPr>
  </w:style>
  <w:style w:type="paragraph" w:styleId="Ttulo9">
    <w:name w:val="heading 9"/>
    <w:basedOn w:val="Normal"/>
    <w:next w:val="Normal"/>
    <w:qFormat/>
    <w:pPr>
      <w:numPr>
        <w:ilvl w:val="8"/>
        <w:numId w:val="1"/>
      </w:numPr>
      <w:spacing w:before="240" w:after="60"/>
      <w:ind w:left="1152"/>
      <w:outlineLvl w:val="8"/>
    </w:pPr>
    <w:rPr>
      <w:rFonts w:ascii="Arial" w:hAnsi="Arial" w:cs="Arial"/>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Symbol" w:hAnsi="Symbol" w:cs="Symbol"/>
    </w:rPr>
  </w:style>
  <w:style w:type="character" w:customStyle="1" w:styleId="WW8Num4z0">
    <w:name w:val="WW8Num4z0"/>
    <w:rPr>
      <w:rFonts w:ascii="Symbol" w:hAnsi="Symbol" w:cs="Symbol"/>
    </w:rPr>
  </w:style>
  <w:style w:type="character" w:customStyle="1" w:styleId="WW8Num13z0">
    <w:name w:val="WW8Num13z0"/>
    <w:rPr>
      <w:rFonts w:ascii="Symbol" w:hAnsi="Symbol" w:cs="Symbol"/>
    </w:rPr>
  </w:style>
  <w:style w:type="character" w:customStyle="1" w:styleId="WW8Num17z0">
    <w:name w:val="WW8Num17z0"/>
    <w:rPr>
      <w:rFonts w:ascii="Symbol" w:hAnsi="Symbol" w:cs="Symbol"/>
    </w:rPr>
  </w:style>
  <w:style w:type="character" w:customStyle="1" w:styleId="WW8Num18z0">
    <w:name w:val="WW8Num18z0"/>
    <w:rPr>
      <w:rFonts w:ascii="Symbol" w:hAnsi="Symbol" w:cs="Symbol"/>
    </w:rPr>
  </w:style>
  <w:style w:type="character" w:customStyle="1" w:styleId="WW8Num20z0">
    <w:name w:val="WW8Num20z0"/>
    <w:rPr>
      <w:rFonts w:ascii="Symbol" w:hAnsi="Symbol" w:cs="Symbol"/>
    </w:rPr>
  </w:style>
  <w:style w:type="character" w:customStyle="1" w:styleId="WW8Num23z0">
    <w:name w:val="WW8Num23z0"/>
    <w:rPr>
      <w:rFonts w:ascii="Symbol" w:hAnsi="Symbol" w:cs="Symbol"/>
    </w:rPr>
  </w:style>
  <w:style w:type="character" w:customStyle="1" w:styleId="WW8NumSt2z0">
    <w:name w:val="WW8NumSt2z0"/>
    <w:rPr>
      <w:rFonts w:ascii="Symbol" w:hAnsi="Symbol" w:cs="Symbol"/>
    </w:rPr>
  </w:style>
  <w:style w:type="character" w:customStyle="1" w:styleId="WW8NumSt4z0">
    <w:name w:val="WW8NumSt4z0"/>
    <w:rPr>
      <w:rFonts w:ascii="Symbol" w:hAnsi="Symbol" w:cs="Symbol"/>
    </w:rPr>
  </w:style>
  <w:style w:type="character" w:customStyle="1" w:styleId="WW8NumSt23z0">
    <w:name w:val="WW8NumSt23z0"/>
    <w:rPr>
      <w:rFonts w:ascii="Symbol" w:hAnsi="Symbol" w:cs="Symbol"/>
    </w:rPr>
  </w:style>
  <w:style w:type="character" w:customStyle="1" w:styleId="WW8NumSt25z0">
    <w:name w:val="WW8NumSt25z0"/>
    <w:rPr>
      <w:rFonts w:ascii="Symbol" w:hAnsi="Symbol" w:cs="Symbol"/>
    </w:rPr>
  </w:style>
  <w:style w:type="character" w:customStyle="1" w:styleId="Fontepargpadro1">
    <w:name w:val="Fonte parág. padrão1"/>
  </w:style>
  <w:style w:type="character" w:styleId="Nmerodepgina">
    <w:name w:val="page number"/>
    <w:basedOn w:val="Fontepargpadro1"/>
  </w:style>
  <w:style w:type="character" w:styleId="Hyperlink">
    <w:name w:val="Hyperlink"/>
    <w:rPr>
      <w:color w:val="000080"/>
      <w:u w:val="single"/>
    </w:rPr>
  </w:style>
  <w:style w:type="character" w:customStyle="1" w:styleId="Vnculodendice">
    <w:name w:val="Vínculo de índice"/>
  </w:style>
  <w:style w:type="paragraph" w:customStyle="1" w:styleId="Ttulo10">
    <w:name w:val="Título1"/>
    <w:basedOn w:val="Normal"/>
    <w:next w:val="Corpodetexto"/>
    <w:pPr>
      <w:keepNext/>
      <w:spacing w:before="240" w:after="120"/>
    </w:pPr>
    <w:rPr>
      <w:rFonts w:ascii="Liberation Sans" w:eastAsia="DejaVu Sans" w:hAnsi="Liberation Sans" w:cs="Lohit Hindi"/>
      <w:sz w:val="28"/>
      <w:szCs w:val="28"/>
    </w:rPr>
  </w:style>
  <w:style w:type="paragraph" w:styleId="Corpodetexto">
    <w:name w:val="Body Text"/>
    <w:basedOn w:val="Normal"/>
    <w:pPr>
      <w:spacing w:after="120"/>
    </w:pPr>
  </w:style>
  <w:style w:type="paragraph" w:styleId="Lista">
    <w:name w:val="List"/>
    <w:basedOn w:val="Corpodetexto"/>
    <w:rPr>
      <w:rFonts w:cs="Lohit Hindi"/>
    </w:rPr>
  </w:style>
  <w:style w:type="paragraph" w:styleId="Legenda">
    <w:name w:val="caption"/>
    <w:basedOn w:val="Normal"/>
    <w:qFormat/>
    <w:pPr>
      <w:suppressLineNumbers/>
      <w:spacing w:before="120" w:after="120"/>
    </w:pPr>
    <w:rPr>
      <w:rFonts w:cs="Lohit Hindi"/>
      <w:i/>
      <w:iCs/>
      <w:sz w:val="24"/>
      <w:szCs w:val="24"/>
    </w:rPr>
  </w:style>
  <w:style w:type="paragraph" w:customStyle="1" w:styleId="ndice">
    <w:name w:val="Índice"/>
    <w:basedOn w:val="Normal"/>
    <w:pPr>
      <w:suppressLineNumbers/>
    </w:pPr>
    <w:rPr>
      <w:rFonts w:cs="Lohit Hindi"/>
    </w:rPr>
  </w:style>
  <w:style w:type="paragraph" w:customStyle="1" w:styleId="TextoNormal">
    <w:name w:val="Texto Normal"/>
    <w:pPr>
      <w:suppressAutoHyphens/>
      <w:spacing w:before="60" w:after="60"/>
      <w:ind w:left="578"/>
      <w:jc w:val="both"/>
    </w:pPr>
    <w:rPr>
      <w:sz w:val="22"/>
    </w:rPr>
  </w:style>
  <w:style w:type="paragraph" w:customStyle="1" w:styleId="Corponico">
    <w:name w:val="Corpo Único"/>
    <w:pPr>
      <w:suppressAutoHyphens/>
      <w:spacing w:before="60" w:after="60"/>
      <w:ind w:left="720"/>
    </w:pPr>
    <w:rPr>
      <w:rFonts w:ascii="Arial" w:hAnsi="Arial" w:cs="Arial"/>
      <w:color w:val="000000"/>
      <w:lang w:val="en-US" w:eastAsia="zh-CN"/>
    </w:rPr>
  </w:style>
  <w:style w:type="paragraph" w:customStyle="1" w:styleId="Captulo">
    <w:name w:val="Capítulo"/>
    <w:next w:val="TextoNormal"/>
    <w:pPr>
      <w:keepNext/>
      <w:suppressAutoHyphens/>
      <w:spacing w:after="480"/>
      <w:jc w:val="right"/>
    </w:pPr>
    <w:rPr>
      <w:rFonts w:ascii="Arial" w:hAnsi="Arial" w:cs="Arial"/>
      <w:b/>
      <w:sz w:val="40"/>
    </w:rPr>
  </w:style>
  <w:style w:type="paragraph" w:customStyle="1" w:styleId="Sumrio-Captulo">
    <w:name w:val="Sumário - Capítulo"/>
    <w:pPr>
      <w:suppressAutoHyphens/>
      <w:spacing w:after="480"/>
      <w:jc w:val="right"/>
    </w:pPr>
    <w:rPr>
      <w:rFonts w:ascii="Arial" w:hAnsi="Arial" w:cs="Arial"/>
      <w:b/>
      <w:sz w:val="40"/>
    </w:rPr>
  </w:style>
  <w:style w:type="paragraph" w:customStyle="1" w:styleId="Sumrio-Item">
    <w:name w:val="Sumário - Item"/>
    <w:basedOn w:val="Sumrio-Captulo"/>
    <w:pPr>
      <w:spacing w:before="60" w:after="60"/>
      <w:ind w:left="1152"/>
    </w:pPr>
    <w:rPr>
      <w:sz w:val="20"/>
    </w:rPr>
  </w:style>
  <w:style w:type="paragraph" w:customStyle="1" w:styleId="Sumrio-Subitem">
    <w:name w:val="Sumário - Subitem"/>
    <w:basedOn w:val="Sumrio-Item"/>
    <w:pPr>
      <w:spacing w:before="0" w:after="0"/>
      <w:ind w:left="1728"/>
    </w:pPr>
  </w:style>
  <w:style w:type="paragraph" w:customStyle="1" w:styleId="Ttulo-Item">
    <w:name w:val="Título - Item"/>
    <w:next w:val="TextoNormal"/>
    <w:pPr>
      <w:suppressAutoHyphens/>
      <w:spacing w:before="60"/>
    </w:pPr>
    <w:rPr>
      <w:rFonts w:ascii="Arial" w:hAnsi="Arial" w:cs="Arial"/>
      <w:b/>
    </w:rPr>
  </w:style>
  <w:style w:type="paragraph" w:customStyle="1" w:styleId="Numerada1">
    <w:name w:val="Numerada1"/>
    <w:next w:val="TextoNormal"/>
    <w:pPr>
      <w:numPr>
        <w:numId w:val="3"/>
      </w:numPr>
      <w:suppressAutoHyphens/>
      <w:spacing w:before="240" w:after="120"/>
      <w:ind w:left="851" w:hanging="288"/>
    </w:pPr>
    <w:rPr>
      <w:sz w:val="22"/>
    </w:rPr>
  </w:style>
  <w:style w:type="paragraph" w:customStyle="1" w:styleId="Commarcadores31">
    <w:name w:val="Com marcadores 31"/>
    <w:pPr>
      <w:numPr>
        <w:numId w:val="4"/>
      </w:numPr>
      <w:suppressAutoHyphens/>
      <w:ind w:left="859"/>
    </w:pPr>
  </w:style>
  <w:style w:type="paragraph" w:customStyle="1" w:styleId="Ttulo-Subitem">
    <w:name w:val="Título - Subitem"/>
    <w:next w:val="TextoNormal"/>
    <w:pPr>
      <w:keepNext/>
      <w:numPr>
        <w:numId w:val="5"/>
      </w:numPr>
      <w:suppressAutoHyphens/>
      <w:spacing w:before="240" w:after="120"/>
      <w:ind w:left="576" w:hanging="576"/>
    </w:pPr>
    <w:rPr>
      <w:rFonts w:ascii="Arial" w:hAnsi="Arial" w:cs="Arial"/>
      <w:b/>
      <w:sz w:val="24"/>
    </w:rPr>
  </w:style>
  <w:style w:type="paragraph" w:customStyle="1" w:styleId="TtuloFigura">
    <w:name w:val="Título Figura"/>
    <w:next w:val="TextoNormal"/>
    <w:pPr>
      <w:keepNext/>
      <w:suppressAutoHyphens/>
      <w:spacing w:before="240" w:after="60"/>
      <w:jc w:val="center"/>
    </w:pPr>
    <w:rPr>
      <w:rFonts w:ascii="Arial" w:hAnsi="Arial" w:cs="Arial"/>
      <w:b/>
    </w:rPr>
  </w:style>
  <w:style w:type="paragraph" w:customStyle="1" w:styleId="Bullet1">
    <w:name w:val="Bullet 1"/>
    <w:pPr>
      <w:numPr>
        <w:numId w:val="6"/>
      </w:numPr>
      <w:suppressAutoHyphens/>
      <w:ind w:left="859"/>
    </w:pPr>
  </w:style>
  <w:style w:type="paragraph" w:customStyle="1" w:styleId="Bullet2">
    <w:name w:val="Bullet 2"/>
    <w:pPr>
      <w:numPr>
        <w:numId w:val="7"/>
      </w:numPr>
      <w:suppressAutoHyphens/>
      <w:spacing w:after="60"/>
      <w:ind w:left="859"/>
    </w:pPr>
  </w:style>
  <w:style w:type="paragraph" w:customStyle="1" w:styleId="TtuloCapa">
    <w:name w:val="Título Capa"/>
    <w:next w:val="Verso"/>
    <w:pPr>
      <w:suppressAutoHyphens/>
      <w:spacing w:before="6000" w:after="6840"/>
      <w:jc w:val="center"/>
    </w:pPr>
    <w:rPr>
      <w:rFonts w:ascii="Arial Black" w:hAnsi="Arial Black" w:cs="Arial Black"/>
      <w:color w:val="0000FF"/>
      <w:sz w:val="48"/>
    </w:rPr>
  </w:style>
  <w:style w:type="paragraph" w:customStyle="1" w:styleId="Verso">
    <w:name w:val="Versão"/>
    <w:pPr>
      <w:suppressAutoHyphens/>
      <w:jc w:val="center"/>
    </w:pPr>
    <w:rPr>
      <w:rFonts w:ascii="Arial" w:hAnsi="Arial" w:cs="Arial"/>
      <w:sz w:val="24"/>
    </w:rPr>
  </w:style>
  <w:style w:type="paragraph" w:customStyle="1" w:styleId="Objeto">
    <w:name w:val="Objeto"/>
    <w:next w:val="TextoNormal"/>
    <w:pPr>
      <w:keepNext/>
      <w:shd w:val="clear" w:color="auto" w:fill="CCCCCC"/>
      <w:suppressAutoHyphens/>
      <w:spacing w:before="360" w:after="120"/>
    </w:pPr>
    <w:rPr>
      <w:rFonts w:ascii="Arial" w:hAnsi="Arial" w:cs="Arial"/>
      <w:b/>
      <w:color w:val="000000"/>
      <w:sz w:val="28"/>
      <w:lang w:val="en-US" w:eastAsia="zh-CN"/>
    </w:rPr>
  </w:style>
  <w:style w:type="paragraph" w:customStyle="1" w:styleId="Item">
    <w:name w:val="Item"/>
    <w:pPr>
      <w:suppressAutoHyphens/>
      <w:ind w:left="576"/>
    </w:pPr>
  </w:style>
  <w:style w:type="paragraph" w:styleId="Cabealho">
    <w:name w:val="header"/>
    <w:basedOn w:val="Normal"/>
    <w:pPr>
      <w:tabs>
        <w:tab w:val="center" w:pos="4320"/>
        <w:tab w:val="right" w:pos="8640"/>
      </w:tabs>
    </w:pPr>
    <w:rPr>
      <w:rFonts w:ascii="Arial" w:hAnsi="Arial" w:cs="Arial"/>
      <w:sz w:val="16"/>
    </w:rPr>
  </w:style>
  <w:style w:type="paragraph" w:customStyle="1" w:styleId="TtuloCapa2">
    <w:name w:val="Título Capa 2"/>
    <w:pPr>
      <w:suppressAutoHyphens/>
      <w:spacing w:before="5760" w:after="6280"/>
      <w:jc w:val="center"/>
    </w:pPr>
    <w:rPr>
      <w:rFonts w:ascii="Arial" w:hAnsi="Arial" w:cs="Arial"/>
      <w:b/>
      <w:color w:val="0000FF"/>
      <w:sz w:val="56"/>
    </w:rPr>
  </w:style>
  <w:style w:type="paragraph" w:customStyle="1" w:styleId="Ttulo-Subitemsemnumerao">
    <w:name w:val="Título - Subitem sem numeração"/>
    <w:next w:val="TextoNormal"/>
    <w:pPr>
      <w:suppressAutoHyphens/>
      <w:spacing w:before="240" w:after="120"/>
      <w:ind w:left="576"/>
    </w:pPr>
    <w:rPr>
      <w:rFonts w:ascii="Arial" w:hAnsi="Arial" w:cs="Arial"/>
      <w:b/>
      <w:sz w:val="24"/>
    </w:rPr>
  </w:style>
  <w:style w:type="paragraph" w:styleId="Rodap">
    <w:name w:val="footer"/>
    <w:basedOn w:val="Normal"/>
    <w:pPr>
      <w:tabs>
        <w:tab w:val="center" w:pos="4320"/>
        <w:tab w:val="right" w:pos="8640"/>
      </w:tabs>
    </w:pPr>
    <w:rPr>
      <w:rFonts w:ascii="Arial" w:hAnsi="Arial" w:cs="Arial"/>
      <w:sz w:val="16"/>
    </w:rPr>
  </w:style>
  <w:style w:type="paragraph" w:styleId="Sumrio1">
    <w:name w:val="toc 1"/>
    <w:basedOn w:val="Normal"/>
    <w:next w:val="Normal"/>
    <w:pPr>
      <w:tabs>
        <w:tab w:val="right" w:leader="dot" w:pos="9029"/>
      </w:tabs>
      <w:spacing w:before="360"/>
    </w:pPr>
    <w:rPr>
      <w:rFonts w:ascii="Arial" w:hAnsi="Arial" w:cs="Arial"/>
      <w:b/>
      <w:caps/>
      <w:sz w:val="24"/>
    </w:rPr>
  </w:style>
  <w:style w:type="paragraph" w:styleId="Sumrio2">
    <w:name w:val="toc 2"/>
    <w:basedOn w:val="Normal"/>
    <w:next w:val="Normal"/>
    <w:pPr>
      <w:tabs>
        <w:tab w:val="right" w:leader="dot" w:pos="9029"/>
      </w:tabs>
      <w:spacing w:before="240" w:after="60"/>
      <w:ind w:left="576"/>
    </w:pPr>
    <w:rPr>
      <w:rFonts w:ascii="Arial" w:hAnsi="Arial" w:cs="Arial"/>
      <w:b/>
    </w:rPr>
  </w:style>
  <w:style w:type="paragraph" w:styleId="Sumrio3">
    <w:name w:val="toc 3"/>
    <w:basedOn w:val="Normal"/>
    <w:next w:val="Normal"/>
    <w:pPr>
      <w:tabs>
        <w:tab w:val="right" w:leader="dot" w:pos="9029"/>
      </w:tabs>
      <w:spacing w:before="60" w:after="60"/>
      <w:ind w:left="1152"/>
    </w:pPr>
    <w:rPr>
      <w:rFonts w:ascii="Arial" w:hAnsi="Arial" w:cs="Arial"/>
    </w:rPr>
  </w:style>
  <w:style w:type="paragraph" w:styleId="Sumrio4">
    <w:name w:val="toc 4"/>
    <w:basedOn w:val="Normal"/>
    <w:next w:val="Normal"/>
    <w:pPr>
      <w:tabs>
        <w:tab w:val="right" w:leader="dot" w:pos="9029"/>
      </w:tabs>
      <w:ind w:left="400"/>
    </w:pPr>
  </w:style>
  <w:style w:type="paragraph" w:styleId="Sumrio5">
    <w:name w:val="toc 5"/>
    <w:basedOn w:val="Normal"/>
    <w:next w:val="Normal"/>
    <w:pPr>
      <w:tabs>
        <w:tab w:val="right" w:leader="dot" w:pos="9029"/>
      </w:tabs>
      <w:ind w:left="600"/>
    </w:pPr>
  </w:style>
  <w:style w:type="paragraph" w:styleId="Sumrio6">
    <w:name w:val="toc 6"/>
    <w:basedOn w:val="Normal"/>
    <w:next w:val="Normal"/>
    <w:pPr>
      <w:tabs>
        <w:tab w:val="right" w:leader="dot" w:pos="9029"/>
      </w:tabs>
      <w:ind w:left="800"/>
    </w:pPr>
  </w:style>
  <w:style w:type="paragraph" w:styleId="Sumrio7">
    <w:name w:val="toc 7"/>
    <w:basedOn w:val="Normal"/>
    <w:next w:val="Normal"/>
    <w:pPr>
      <w:tabs>
        <w:tab w:val="right" w:leader="dot" w:pos="9029"/>
      </w:tabs>
      <w:ind w:left="1000"/>
    </w:pPr>
  </w:style>
  <w:style w:type="paragraph" w:styleId="Sumrio8">
    <w:name w:val="toc 8"/>
    <w:basedOn w:val="Normal"/>
    <w:next w:val="Normal"/>
    <w:pPr>
      <w:tabs>
        <w:tab w:val="right" w:leader="dot" w:pos="9029"/>
      </w:tabs>
      <w:ind w:left="1200"/>
    </w:pPr>
  </w:style>
  <w:style w:type="paragraph" w:styleId="Sumrio9">
    <w:name w:val="toc 9"/>
    <w:basedOn w:val="Normal"/>
    <w:next w:val="Normal"/>
    <w:pPr>
      <w:tabs>
        <w:tab w:val="right" w:leader="dot" w:pos="9029"/>
      </w:tabs>
      <w:ind w:left="1400"/>
    </w:pPr>
  </w:style>
  <w:style w:type="paragraph" w:customStyle="1" w:styleId="Padrao">
    <w:name w:val="Padrao"/>
    <w:pPr>
      <w:keepNext/>
      <w:numPr>
        <w:numId w:val="8"/>
      </w:numPr>
      <w:suppressAutoHyphens/>
      <w:spacing w:before="240" w:after="240"/>
      <w:ind w:left="720" w:hanging="720"/>
    </w:pPr>
    <w:rPr>
      <w:b/>
      <w:color w:val="000000"/>
      <w:sz w:val="24"/>
      <w:lang w:val="en-US" w:eastAsia="zh-CN"/>
    </w:rPr>
  </w:style>
  <w:style w:type="paragraph" w:customStyle="1" w:styleId="Observao">
    <w:name w:val="Observação"/>
    <w:next w:val="TextoNormal"/>
    <w:pPr>
      <w:suppressAutoHyphens/>
      <w:spacing w:before="120" w:after="120"/>
      <w:ind w:left="1152" w:hanging="576"/>
    </w:pPr>
    <w:rPr>
      <w:sz w:val="21"/>
    </w:rPr>
  </w:style>
  <w:style w:type="paragraph" w:customStyle="1" w:styleId="CabealhoCapa1">
    <w:name w:val="Cabeçalho Capa 1"/>
    <w:pPr>
      <w:suppressAutoHyphens/>
    </w:pPr>
    <w:rPr>
      <w:rFonts w:ascii="Arial" w:hAnsi="Arial" w:cs="Arial"/>
      <w:b/>
    </w:rPr>
  </w:style>
  <w:style w:type="paragraph" w:customStyle="1" w:styleId="CabealhoCapa2">
    <w:name w:val="Cabeçalho Capa 2"/>
    <w:pPr>
      <w:suppressAutoHyphens/>
    </w:pPr>
    <w:rPr>
      <w:rFonts w:ascii="Arial" w:hAnsi="Arial" w:cs="Arial"/>
      <w:sz w:val="16"/>
    </w:rPr>
  </w:style>
  <w:style w:type="paragraph" w:customStyle="1" w:styleId="Commarcadores1">
    <w:name w:val="Com marcadores1"/>
    <w:basedOn w:val="Normal"/>
    <w:pPr>
      <w:numPr>
        <w:numId w:val="2"/>
      </w:numPr>
      <w:tabs>
        <w:tab w:val="left" w:pos="567"/>
      </w:tabs>
      <w:spacing w:before="60" w:after="60"/>
      <w:ind w:left="993" w:firstLine="0"/>
    </w:pPr>
    <w:rPr>
      <w:b/>
      <w:sz w:val="22"/>
    </w:rPr>
  </w:style>
  <w:style w:type="paragraph" w:customStyle="1" w:styleId="Requisito">
    <w:name w:val="Requisito"/>
    <w:basedOn w:val="Ttulo3"/>
    <w:next w:val="Normal"/>
    <w:pPr>
      <w:numPr>
        <w:ilvl w:val="0"/>
        <w:numId w:val="0"/>
      </w:numPr>
      <w:spacing w:after="120"/>
    </w:pPr>
  </w:style>
  <w:style w:type="paragraph" w:customStyle="1" w:styleId="destaque1">
    <w:name w:val="destaque 1"/>
    <w:next w:val="Normal"/>
    <w:pPr>
      <w:keepNext/>
      <w:suppressAutoHyphens/>
      <w:spacing w:before="240" w:after="120"/>
    </w:pPr>
    <w:rPr>
      <w:rFonts w:ascii="Arial" w:hAnsi="Arial" w:cs="Arial"/>
      <w:b/>
      <w:sz w:val="24"/>
    </w:rPr>
  </w:style>
  <w:style w:type="paragraph" w:customStyle="1" w:styleId="destaque2">
    <w:name w:val="destaque 2"/>
    <w:basedOn w:val="destaque1"/>
    <w:next w:val="Normal"/>
    <w:rPr>
      <w:b w:val="0"/>
      <w:i/>
    </w:rPr>
  </w:style>
  <w:style w:type="paragraph" w:customStyle="1" w:styleId="Contedodoquadro">
    <w:name w:val="Conteúdo do quadro"/>
    <w:basedOn w:val="Corpodetexto"/>
  </w:style>
  <w:style w:type="paragraph" w:customStyle="1" w:styleId="Sumrio10">
    <w:name w:val="Sumário 10"/>
    <w:basedOn w:val="ndice"/>
    <w:pPr>
      <w:tabs>
        <w:tab w:val="right" w:leader="dot" w:pos="7091"/>
      </w:tabs>
      <w:ind w:left="2547"/>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table" w:styleId="Tabelacomgrade">
    <w:name w:val="Table Grid"/>
    <w:basedOn w:val="Tabelanormal"/>
    <w:uiPriority w:val="39"/>
    <w:rsid w:val="00CC2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oleObject" Target="embeddings/oleObject2.bin"/><Relationship Id="rId39" Type="http://schemas.openxmlformats.org/officeDocument/2006/relationships/footer" Target="footer14.xml"/><Relationship Id="rId21" Type="http://schemas.openxmlformats.org/officeDocument/2006/relationships/footer" Target="footer8.xml"/><Relationship Id="rId34" Type="http://schemas.openxmlformats.org/officeDocument/2006/relationships/oleObject" Target="embeddings/oleObject3.bin"/><Relationship Id="rId42" Type="http://schemas.openxmlformats.org/officeDocument/2006/relationships/image" Target="media/image3.emf"/><Relationship Id="rId47" Type="http://schemas.openxmlformats.org/officeDocument/2006/relationships/footer" Target="footer16.xml"/><Relationship Id="rId50" Type="http://schemas.openxmlformats.org/officeDocument/2006/relationships/footer" Target="footer18.xml"/><Relationship Id="rId55" Type="http://schemas.openxmlformats.org/officeDocument/2006/relationships/header" Target="header1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3.xml"/><Relationship Id="rId24" Type="http://schemas.openxmlformats.org/officeDocument/2006/relationships/image" Target="media/image1.emf"/><Relationship Id="rId32" Type="http://schemas.openxmlformats.org/officeDocument/2006/relationships/footer" Target="footer12.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header" Target="header15.xml"/><Relationship Id="rId53" Type="http://schemas.openxmlformats.org/officeDocument/2006/relationships/oleObject" Target="embeddings/oleObject8.bin"/><Relationship Id="rId58"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oleObject" Target="embeddings/oleObject4.bin"/><Relationship Id="rId43" Type="http://schemas.openxmlformats.org/officeDocument/2006/relationships/oleObject" Target="embeddings/oleObject5.bin"/><Relationship Id="rId48" Type="http://schemas.openxmlformats.org/officeDocument/2006/relationships/footer" Target="footer17.xml"/><Relationship Id="rId56" Type="http://schemas.openxmlformats.org/officeDocument/2006/relationships/footer" Target="footer19.xml"/><Relationship Id="rId8" Type="http://schemas.openxmlformats.org/officeDocument/2006/relationships/footer" Target="footer1.xml"/><Relationship Id="rId51"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oleObject" Target="embeddings/oleObject1.bin"/><Relationship Id="rId33" Type="http://schemas.openxmlformats.org/officeDocument/2006/relationships/image" Target="media/image2.emf"/><Relationship Id="rId38" Type="http://schemas.openxmlformats.org/officeDocument/2006/relationships/footer" Target="footer13.xml"/><Relationship Id="rId46" Type="http://schemas.openxmlformats.org/officeDocument/2006/relationships/header" Target="header16.xml"/><Relationship Id="rId59" Type="http://schemas.openxmlformats.org/officeDocument/2006/relationships/footer" Target="footer21.xml"/><Relationship Id="rId20" Type="http://schemas.openxmlformats.org/officeDocument/2006/relationships/footer" Target="footer7.xml"/><Relationship Id="rId41" Type="http://schemas.openxmlformats.org/officeDocument/2006/relationships/footer" Target="footer15.xml"/><Relationship Id="rId54"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2.xml"/><Relationship Id="rId49" Type="http://schemas.openxmlformats.org/officeDocument/2006/relationships/header" Target="header17.xml"/><Relationship Id="rId57" Type="http://schemas.openxmlformats.org/officeDocument/2006/relationships/footer" Target="footer20.xml"/><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oleObject" Target="embeddings/oleObject6.bin"/><Relationship Id="rId52" Type="http://schemas.openxmlformats.org/officeDocument/2006/relationships/oleObject" Target="embeddings/oleObject7.bin"/><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documentoRequisito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documentoRequisitos.dot</Template>
  <TotalTime>107</TotalTime>
  <Pages>12</Pages>
  <Words>2769</Words>
  <Characters>14953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Guia para Documento de Requisitos</vt:lpstr>
    </vt:vector>
  </TitlesOfParts>
  <Company/>
  <LinksUpToDate>false</LinksUpToDate>
  <CharactersWithSpaces>17687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Documento de Requisitos</dc:title>
  <dc:subject>Padrões de documentação</dc:subject>
  <dc:creator>Sílvio Bacalá Júnior</dc:creator>
  <cp:keywords/>
  <dc:description>Versão 1.0</dc:description>
  <cp:lastModifiedBy>Aluno</cp:lastModifiedBy>
  <cp:revision>3</cp:revision>
  <cp:lastPrinted>1997-08-08T15:22:00Z</cp:lastPrinted>
  <dcterms:created xsi:type="dcterms:W3CDTF">2024-10-21T02:28:00Z</dcterms:created>
  <dcterms:modified xsi:type="dcterms:W3CDTF">2026-03-12T23:31:00Z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vt:lpwstr>Versão 1.0</vt:lpwstr>
  </property>
</Properties>
</file>